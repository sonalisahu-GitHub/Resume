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ocumentskn-mld9parent-container"/>
        <w:tblW w:w="0" w:type="auto"/>
        <w:tblCellSpacing w:w="0" w:type="dxa"/>
        <w:tblLayout w:type="fixed"/>
        <w:tblCellMar>
          <w:left w:w="0" w:type="dxa"/>
          <w:right w:w="0" w:type="dxa"/>
        </w:tblCellMar>
        <w:tblLook w:val="05E0" w:firstRow="1" w:lastRow="1" w:firstColumn="1" w:lastColumn="1" w:noHBand="0" w:noVBand="1"/>
      </w:tblPr>
      <w:tblGrid>
        <w:gridCol w:w="2900"/>
        <w:gridCol w:w="310"/>
        <w:gridCol w:w="300"/>
        <w:gridCol w:w="6930"/>
      </w:tblGrid>
      <w:tr w:rsidR="004F237B" w14:paraId="4541D04B" w14:textId="77777777">
        <w:trPr>
          <w:tblCellSpacing w:w="0" w:type="dxa"/>
        </w:trPr>
        <w:tc>
          <w:tcPr>
            <w:tcW w:w="2900" w:type="dxa"/>
            <w:tcMar>
              <w:top w:w="0" w:type="dxa"/>
              <w:left w:w="0" w:type="dxa"/>
              <w:bottom w:w="0" w:type="dxa"/>
              <w:right w:w="0" w:type="dxa"/>
            </w:tcMar>
            <w:hideMark/>
          </w:tcPr>
          <w:p w14:paraId="70BD8A2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sonalisahu9564@gmail.com</w:t>
            </w:r>
          </w:p>
          <w:p w14:paraId="3269058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+16472268660</w:t>
            </w:r>
          </w:p>
          <w:p w14:paraId="020506E6" w14:textId="77777777" w:rsidR="004F237B" w:rsidRDefault="00000000">
            <w:pPr>
              <w:pStyle w:val="documentskn-mld9addressullinth-last-child1"/>
              <w:spacing w:after="100"/>
              <w:rPr>
                <w:rStyle w:val="documentskn-mld9left-box"/>
                <w:rFonts w:ascii="Source Sans Pro" w:eastAsia="Source Sans Pro" w:hAnsi="Source Sans Pro" w:cs="Source Sans Pro"/>
                <w:b/>
                <w:bCs/>
                <w:color w:val="2A2A2A"/>
                <w:sz w:val="20"/>
                <w:szCs w:val="20"/>
              </w:rPr>
            </w:pPr>
            <w:r>
              <w:rPr>
                <w:rStyle w:val="documentskn-mld9cntc-secspan"/>
                <w:rFonts w:ascii="Source Sans Pro" w:eastAsia="Source Sans Pro" w:hAnsi="Source Sans Pro" w:cs="Source Sans Pro"/>
                <w:b/>
                <w:bCs/>
                <w:color w:val="2A2A2A"/>
                <w:sz w:val="20"/>
                <w:szCs w:val="20"/>
              </w:rPr>
              <w:t>Toronto ON</w:t>
            </w:r>
          </w:p>
          <w:p w14:paraId="15E661A6"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Skills</w:t>
            </w:r>
          </w:p>
          <w:p w14:paraId="423CEAB5"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Apttus CPQ</w:t>
            </w:r>
          </w:p>
          <w:p w14:paraId="36050496"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 Cloud</w:t>
            </w:r>
          </w:p>
          <w:p w14:paraId="798DB85E"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 xml:space="preserve">Service </w:t>
            </w:r>
            <w:proofErr w:type="gramStart"/>
            <w:r w:rsidRPr="00E5147B">
              <w:rPr>
                <w:rStyle w:val="Strong1"/>
                <w:rFonts w:ascii="Source Sans Pro" w:eastAsia="Source Sans Pro" w:hAnsi="Source Sans Pro" w:cs="Source Sans Pro"/>
                <w:b/>
                <w:bCs/>
                <w:color w:val="2A2A2A"/>
                <w:sz w:val="18"/>
                <w:szCs w:val="18"/>
              </w:rPr>
              <w:t>cloud</w:t>
            </w:r>
            <w:proofErr w:type="gramEnd"/>
          </w:p>
          <w:p w14:paraId="6BFB6FD7" w14:textId="46189291" w:rsidR="0062185C" w:rsidRPr="001E1896" w:rsidRDefault="00000000"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CPQ</w:t>
            </w:r>
          </w:p>
          <w:p w14:paraId="08D12069" w14:textId="39A4C31A" w:rsidR="001E1896" w:rsidRPr="00F348EB" w:rsidRDefault="001E1896"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proofErr w:type="spellStart"/>
            <w:r>
              <w:rPr>
                <w:rStyle w:val="Strong1"/>
                <w:rFonts w:ascii="Source Sans Pro" w:eastAsia="Source Sans Pro" w:hAnsi="Source Sans Pro" w:cs="Source Sans Pro"/>
                <w:b/>
                <w:bCs/>
                <w:color w:val="2A2A2A"/>
                <w:sz w:val="18"/>
                <w:szCs w:val="18"/>
              </w:rPr>
              <w:t>Vlocity</w:t>
            </w:r>
            <w:proofErr w:type="spellEnd"/>
            <w:r>
              <w:rPr>
                <w:rStyle w:val="Strong1"/>
                <w:rFonts w:ascii="Source Sans Pro" w:eastAsia="Source Sans Pro" w:hAnsi="Source Sans Pro" w:cs="Source Sans Pro"/>
                <w:b/>
                <w:bCs/>
                <w:color w:val="2A2A2A"/>
                <w:sz w:val="18"/>
                <w:szCs w:val="18"/>
              </w:rPr>
              <w:t xml:space="preserve"> </w:t>
            </w:r>
            <w:proofErr w:type="spellStart"/>
            <w:r>
              <w:rPr>
                <w:rStyle w:val="Strong1"/>
                <w:rFonts w:ascii="Source Sans Pro" w:eastAsia="Source Sans Pro" w:hAnsi="Source Sans Pro" w:cs="Source Sans Pro"/>
                <w:b/>
                <w:bCs/>
                <w:color w:val="2A2A2A"/>
                <w:sz w:val="18"/>
                <w:szCs w:val="18"/>
              </w:rPr>
              <w:t>Omnistudio</w:t>
            </w:r>
            <w:proofErr w:type="spellEnd"/>
          </w:p>
          <w:p w14:paraId="7B4CBA61" w14:textId="6633C5DD" w:rsidR="006261CB" w:rsidRPr="00F348EB" w:rsidRDefault="006261C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b/>
                <w:bCs/>
                <w:sz w:val="18"/>
                <w:szCs w:val="18"/>
              </w:rPr>
              <w:t>Field Service Lightning</w:t>
            </w:r>
            <w:r w:rsidR="00E5147B" w:rsidRPr="00E5147B">
              <w:rPr>
                <w:rStyle w:val="Strong1"/>
                <w:rFonts w:ascii="Source Sans Pro" w:eastAsia="Source Sans Pro" w:hAnsi="Source Sans Pro"/>
                <w:b/>
                <w:bCs/>
                <w:sz w:val="18"/>
                <w:szCs w:val="18"/>
              </w:rPr>
              <w:t xml:space="preserve"> </w:t>
            </w:r>
          </w:p>
          <w:p w14:paraId="31F3F430" w14:textId="76EBB1E5" w:rsidR="00F348EB" w:rsidRPr="00E5147B" w:rsidRDefault="00F348EB">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18"/>
                <w:szCs w:val="18"/>
              </w:rPr>
              <w:t>Loyalty Management</w:t>
            </w:r>
          </w:p>
          <w:p w14:paraId="52E27DFA"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JIRA, Copado, GIT</w:t>
            </w:r>
          </w:p>
          <w:p w14:paraId="5607B1F1" w14:textId="4C0F3CD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Apex</w:t>
            </w:r>
            <w:r w:rsidR="00E5147B" w:rsidRPr="00E5147B">
              <w:rPr>
                <w:rStyle w:val="Strong1"/>
                <w:rFonts w:ascii="Source Sans Pro" w:eastAsia="Source Sans Pro" w:hAnsi="Source Sans Pro" w:cs="Source Sans Pro"/>
                <w:b/>
                <w:bCs/>
                <w:color w:val="2A2A2A"/>
                <w:sz w:val="18"/>
                <w:szCs w:val="18"/>
              </w:rPr>
              <w:t xml:space="preserve">  |</w:t>
            </w:r>
            <w:proofErr w:type="gramEnd"/>
            <w:r w:rsidR="00E5147B" w:rsidRPr="00E5147B">
              <w:rPr>
                <w:rStyle w:val="Strong1"/>
                <w:rFonts w:ascii="Source Sans Pro" w:eastAsia="Source Sans Pro" w:hAnsi="Source Sans Pro" w:cs="Source Sans Pro"/>
                <w:b/>
                <w:bCs/>
                <w:color w:val="2A2A2A"/>
                <w:sz w:val="18"/>
                <w:szCs w:val="18"/>
              </w:rPr>
              <w:t xml:space="preserve"> Triggers</w:t>
            </w:r>
          </w:p>
          <w:p w14:paraId="00424764"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Visual Force</w:t>
            </w:r>
          </w:p>
          <w:p w14:paraId="09B97CD5" w14:textId="243F782C"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SOQL</w:t>
            </w:r>
            <w:r w:rsidR="00E5147B" w:rsidRPr="00E5147B">
              <w:rPr>
                <w:rStyle w:val="Strong1"/>
                <w:rFonts w:ascii="Source Sans Pro" w:eastAsia="Source Sans Pro" w:hAnsi="Source Sans Pro" w:cs="Source Sans Pro"/>
                <w:b/>
                <w:bCs/>
                <w:color w:val="2A2A2A"/>
                <w:sz w:val="18"/>
                <w:szCs w:val="18"/>
              </w:rPr>
              <w:t xml:space="preserve">  |</w:t>
            </w:r>
            <w:proofErr w:type="gramEnd"/>
            <w:r w:rsidR="00E5147B" w:rsidRPr="00E5147B">
              <w:rPr>
                <w:rStyle w:val="Strong1"/>
                <w:rFonts w:ascii="Source Sans Pro" w:eastAsia="Source Sans Pro" w:hAnsi="Source Sans Pro" w:cs="Source Sans Pro"/>
                <w:b/>
                <w:bCs/>
                <w:color w:val="2A2A2A"/>
                <w:sz w:val="18"/>
                <w:szCs w:val="18"/>
              </w:rPr>
              <w:t xml:space="preserve">  Flows</w:t>
            </w:r>
          </w:p>
          <w:p w14:paraId="2BF69F05" w14:textId="77777777" w:rsidR="004F237B" w:rsidRPr="00E5147B" w:rsidRDefault="00000000">
            <w:pPr>
              <w:pStyle w:val="documentskn-mld9ullinth-last-child1"/>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Aura Lightning Framework</w:t>
            </w:r>
          </w:p>
          <w:p w14:paraId="2F3F480B" w14:textId="04222CFD" w:rsidR="004F237B" w:rsidRPr="00E5147B" w:rsidRDefault="00E5147B">
            <w:pPr>
              <w:pStyle w:val="documentskn-mld9ulli"/>
              <w:numPr>
                <w:ilvl w:val="0"/>
                <w:numId w:val="2"/>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Conga Document Generation</w:t>
            </w:r>
          </w:p>
          <w:p w14:paraId="29BB924B"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LWC(</w:t>
            </w:r>
            <w:proofErr w:type="gramEnd"/>
            <w:r w:rsidRPr="00E5147B">
              <w:rPr>
                <w:rStyle w:val="Strong1"/>
                <w:rFonts w:ascii="Source Sans Pro" w:eastAsia="Source Sans Pro" w:hAnsi="Source Sans Pro" w:cs="Source Sans Pro"/>
                <w:b/>
                <w:bCs/>
                <w:color w:val="2A2A2A"/>
                <w:sz w:val="18"/>
                <w:szCs w:val="18"/>
              </w:rPr>
              <w:t>Lightning web components)</w:t>
            </w:r>
          </w:p>
          <w:p w14:paraId="1BE82399"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Chatbot Integration</w:t>
            </w:r>
          </w:p>
          <w:p w14:paraId="33AA665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Zuora Integration</w:t>
            </w:r>
          </w:p>
          <w:p w14:paraId="282B91FB" w14:textId="3B7C28E5"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r w:rsidRPr="00E5147B">
              <w:rPr>
                <w:rStyle w:val="Strong1"/>
                <w:rFonts w:ascii="Source Sans Pro" w:eastAsia="Source Sans Pro" w:hAnsi="Source Sans Pro" w:cs="Source Sans Pro"/>
                <w:b/>
                <w:bCs/>
                <w:color w:val="2A2A2A"/>
                <w:sz w:val="18"/>
                <w:szCs w:val="18"/>
              </w:rPr>
              <w:t xml:space="preserve">JIRA </w:t>
            </w:r>
            <w:proofErr w:type="gramStart"/>
            <w:r w:rsidRPr="00E5147B">
              <w:rPr>
                <w:rStyle w:val="Strong1"/>
                <w:rFonts w:ascii="Source Sans Pro" w:eastAsia="Source Sans Pro" w:hAnsi="Source Sans Pro" w:cs="Source Sans Pro"/>
                <w:b/>
                <w:bCs/>
                <w:color w:val="2A2A2A"/>
                <w:sz w:val="18"/>
                <w:szCs w:val="18"/>
              </w:rPr>
              <w:t>|  DEVOPS</w:t>
            </w:r>
            <w:proofErr w:type="gramEnd"/>
          </w:p>
          <w:p w14:paraId="2F06A911" w14:textId="62B02754"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proofErr w:type="gramStart"/>
            <w:r w:rsidRPr="00E5147B">
              <w:rPr>
                <w:rStyle w:val="Strong1"/>
                <w:rFonts w:ascii="Source Sans Pro" w:eastAsia="Source Sans Pro" w:hAnsi="Source Sans Pro" w:cs="Source Sans Pro"/>
                <w:b/>
                <w:bCs/>
                <w:color w:val="2A2A2A"/>
                <w:sz w:val="18"/>
                <w:szCs w:val="18"/>
              </w:rPr>
              <w:t>COPADO  |</w:t>
            </w:r>
            <w:proofErr w:type="gramEnd"/>
            <w:r w:rsidRPr="00E5147B">
              <w:rPr>
                <w:rStyle w:val="Strong1"/>
                <w:rFonts w:ascii="Source Sans Pro" w:eastAsia="Source Sans Pro" w:hAnsi="Source Sans Pro" w:cs="Source Sans Pro"/>
                <w:b/>
                <w:bCs/>
                <w:color w:val="2A2A2A"/>
                <w:sz w:val="18"/>
                <w:szCs w:val="18"/>
              </w:rPr>
              <w:t xml:space="preserve">  FLOSUM  |   GIT</w:t>
            </w:r>
          </w:p>
          <w:p w14:paraId="372D8FD3" w14:textId="31F1E6AF"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Conga X-Author</w:t>
            </w:r>
          </w:p>
          <w:p w14:paraId="69F35A8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Postman, Data loader, VS code.</w:t>
            </w:r>
          </w:p>
          <w:p w14:paraId="37E47FC7"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Remote site setting.</w:t>
            </w:r>
          </w:p>
          <w:p w14:paraId="5406B881" w14:textId="77777777" w:rsidR="004F237B" w:rsidRPr="00E5147B" w:rsidRDefault="00000000">
            <w:pPr>
              <w:pStyle w:val="documentskn-mld9ullinth-last-child1"/>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proofErr w:type="spellStart"/>
            <w:r w:rsidRPr="00E5147B">
              <w:rPr>
                <w:rStyle w:val="Strong1"/>
                <w:rFonts w:ascii="Source Sans Pro" w:eastAsia="Source Sans Pro" w:hAnsi="Source Sans Pro" w:cs="Source Sans Pro"/>
                <w:b/>
                <w:bCs/>
                <w:color w:val="2A2A2A"/>
                <w:sz w:val="18"/>
                <w:szCs w:val="18"/>
              </w:rPr>
              <w:t>Sharepoint</w:t>
            </w:r>
            <w:proofErr w:type="spellEnd"/>
            <w:r w:rsidRPr="00E5147B">
              <w:rPr>
                <w:rStyle w:val="Strong1"/>
                <w:rFonts w:ascii="Source Sans Pro" w:eastAsia="Source Sans Pro" w:hAnsi="Source Sans Pro" w:cs="Source Sans Pro"/>
                <w:b/>
                <w:bCs/>
                <w:color w:val="2A2A2A"/>
                <w:sz w:val="18"/>
                <w:szCs w:val="18"/>
              </w:rPr>
              <w:t xml:space="preserve"> integration.</w:t>
            </w:r>
          </w:p>
          <w:p w14:paraId="20E10415"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Education And Training</w:t>
            </w:r>
          </w:p>
          <w:p w14:paraId="73665D96" w14:textId="77777777" w:rsidR="004F237B" w:rsidRDefault="00000000">
            <w:pPr>
              <w:pStyle w:val="documentskn-mld9disp-blk"/>
              <w:spacing w:line="260" w:lineRule="atLeast"/>
              <w:rPr>
                <w:rStyle w:val="documentskn-mld9lef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06/2017</w:t>
            </w:r>
          </w:p>
          <w:p w14:paraId="39213A08"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proofErr w:type="gramStart"/>
            <w:r>
              <w:rPr>
                <w:rStyle w:val="documentskn-mld9txt-bold"/>
                <w:rFonts w:ascii="Source Sans Pro" w:eastAsia="Source Sans Pro" w:hAnsi="Source Sans Pro" w:cs="Source Sans Pro"/>
                <w:color w:val="2A2A2A"/>
                <w:sz w:val="20"/>
                <w:szCs w:val="20"/>
              </w:rPr>
              <w:t>Bachelors of Technology</w:t>
            </w:r>
            <w:proofErr w:type="gramEnd"/>
            <w:r>
              <w:rPr>
                <w:rStyle w:val="span"/>
                <w:rFonts w:ascii="Source Sans Pro" w:eastAsia="Source Sans Pro" w:hAnsi="Source Sans Pro" w:cs="Source Sans Pro"/>
                <w:color w:val="2A2A2A"/>
                <w:sz w:val="20"/>
                <w:szCs w:val="20"/>
              </w:rPr>
              <w:t xml:space="preserve">: </w:t>
            </w:r>
          </w:p>
          <w:p w14:paraId="4ABC062B"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Computer Science</w:t>
            </w:r>
          </w:p>
          <w:p w14:paraId="2A45817B" w14:textId="77777777" w:rsidR="004F237B" w:rsidRDefault="00000000">
            <w:pPr>
              <w:pStyle w:val="documentskn-mld9disp-blk"/>
              <w:spacing w:line="260" w:lineRule="atLeast"/>
              <w:rPr>
                <w:rStyle w:val="documentskn-mld9left-box"/>
                <w:rFonts w:ascii="Source Sans Pro" w:eastAsia="Source Sans Pro" w:hAnsi="Source Sans Pro" w:cs="Source Sans Pro"/>
                <w:b/>
                <w:bCs/>
                <w:color w:val="2A2A2A"/>
                <w:sz w:val="20"/>
                <w:szCs w:val="20"/>
              </w:rPr>
            </w:pPr>
            <w:r>
              <w:rPr>
                <w:rStyle w:val="documentskn-mld9left-box"/>
                <w:rFonts w:ascii="Source Sans Pro" w:eastAsia="Source Sans Pro" w:hAnsi="Source Sans Pro" w:cs="Source Sans Pro"/>
                <w:b/>
                <w:bCs/>
                <w:color w:val="2A2A2A"/>
                <w:sz w:val="20"/>
                <w:szCs w:val="20"/>
              </w:rPr>
              <w:t xml:space="preserve">National Institute of Science </w:t>
            </w:r>
            <w:proofErr w:type="gramStart"/>
            <w:r>
              <w:rPr>
                <w:rStyle w:val="documentskn-mld9left-box"/>
                <w:rFonts w:ascii="Source Sans Pro" w:eastAsia="Source Sans Pro" w:hAnsi="Source Sans Pro" w:cs="Source Sans Pro"/>
                <w:b/>
                <w:bCs/>
                <w:color w:val="2A2A2A"/>
                <w:sz w:val="20"/>
                <w:szCs w:val="20"/>
              </w:rPr>
              <w:t>And</w:t>
            </w:r>
            <w:proofErr w:type="gramEnd"/>
            <w:r>
              <w:rPr>
                <w:rStyle w:val="documentskn-mld9left-box"/>
                <w:rFonts w:ascii="Source Sans Pro" w:eastAsia="Source Sans Pro" w:hAnsi="Source Sans Pro" w:cs="Source Sans Pro"/>
                <w:b/>
                <w:bCs/>
                <w:color w:val="2A2A2A"/>
                <w:sz w:val="20"/>
                <w:szCs w:val="20"/>
              </w:rPr>
              <w:t xml:space="preserve"> Technology</w:t>
            </w:r>
          </w:p>
          <w:p w14:paraId="478507B3"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Certifications</w:t>
            </w:r>
          </w:p>
          <w:p w14:paraId="55854AD2"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Developer 1</w:t>
            </w:r>
          </w:p>
          <w:p w14:paraId="75945099"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Administrator</w:t>
            </w:r>
          </w:p>
          <w:p w14:paraId="55E4F684"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App Builder</w:t>
            </w:r>
          </w:p>
          <w:p w14:paraId="4BD20663" w14:textId="77777777" w:rsidR="004F237B" w:rsidRPr="00E5147B" w:rsidRDefault="00000000">
            <w:pPr>
              <w:pStyle w:val="documentskn-mld9ullinth-last-child1"/>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Certified Heroku Architecture Designer</w:t>
            </w:r>
          </w:p>
          <w:p w14:paraId="534BD509"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Linked In</w:t>
            </w:r>
          </w:p>
          <w:p w14:paraId="1F38A8A4" w14:textId="77777777" w:rsidR="004F237B" w:rsidRDefault="00000000">
            <w:pPr>
              <w:pStyle w:val="documentskn-mld9ullinth-last-child1"/>
              <w:numPr>
                <w:ilvl w:val="0"/>
                <w:numId w:val="4"/>
              </w:numPr>
              <w:spacing w:line="260" w:lineRule="atLeast"/>
              <w:ind w:left="200" w:hanging="192"/>
              <w:rPr>
                <w:rStyle w:val="documentskn-mld9left-box"/>
                <w:rFonts w:ascii="Source Sans Pro" w:eastAsia="Source Sans Pro" w:hAnsi="Source Sans Pro" w:cs="Source Sans Pro"/>
                <w:color w:val="2A2A2A"/>
                <w:sz w:val="20"/>
                <w:szCs w:val="20"/>
              </w:rPr>
            </w:pPr>
            <w:r>
              <w:rPr>
                <w:rStyle w:val="span"/>
                <w:rFonts w:ascii="Source Sans Pro" w:eastAsia="Source Sans Pro" w:hAnsi="Source Sans Pro" w:cs="Source Sans Pro"/>
                <w:color w:val="2A2A2A"/>
                <w:sz w:val="20"/>
                <w:szCs w:val="20"/>
              </w:rPr>
              <w:lastRenderedPageBreak/>
              <w:t>https://www.linkedin.com/in/sonali-sahu-003324ab</w:t>
            </w:r>
          </w:p>
        </w:tc>
        <w:tc>
          <w:tcPr>
            <w:tcW w:w="310" w:type="dxa"/>
            <w:tcBorders>
              <w:right w:val="single" w:sz="8" w:space="0" w:color="404040"/>
            </w:tcBorders>
            <w:tcMar>
              <w:top w:w="0" w:type="dxa"/>
              <w:left w:w="0" w:type="dxa"/>
              <w:bottom w:w="0" w:type="dxa"/>
              <w:right w:w="0" w:type="dxa"/>
            </w:tcMar>
            <w:hideMark/>
          </w:tcPr>
          <w:p w14:paraId="5BAA6468"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hideMark/>
          </w:tcPr>
          <w:p w14:paraId="32DAD8E7"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hideMark/>
          </w:tcPr>
          <w:p w14:paraId="10BFD7B5" w14:textId="77777777" w:rsidR="004F237B" w:rsidRDefault="00000000">
            <w:pPr>
              <w:pStyle w:val="documentskn-mld9name"/>
              <w:spacing w:line="720" w:lineRule="exact"/>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noProof/>
                <w:color w:val="2A2A2A"/>
              </w:rPr>
              <w:drawing>
                <wp:anchor distT="0" distB="0" distL="114300" distR="114300" simplePos="0" relativeHeight="251658240" behindDoc="0" locked="0" layoutInCell="1" allowOverlap="1" wp14:anchorId="2E541EB5" wp14:editId="6C2AD4BA">
                  <wp:simplePos x="0" y="0"/>
                  <wp:positionH relativeFrom="column">
                    <wp:posOffset>-241300</wp:posOffset>
                  </wp:positionH>
                  <wp:positionV relativeFrom="line">
                    <wp:posOffset>0</wp:posOffset>
                  </wp:positionV>
                  <wp:extent cx="38735" cy="521283"/>
                  <wp:effectExtent l="0" t="0" r="0" b="0"/>
                  <wp:wrapNone/>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8"/>
                          <a:stretch>
                            <a:fillRect/>
                          </a:stretch>
                        </pic:blipFill>
                        <pic:spPr>
                          <a:xfrm>
                            <a:off x="0" y="0"/>
                            <a:ext cx="38735" cy="521283"/>
                          </a:xfrm>
                          <a:prstGeom prst="rect">
                            <a:avLst/>
                          </a:prstGeom>
                        </pic:spPr>
                      </pic:pic>
                    </a:graphicData>
                  </a:graphic>
                </wp:anchor>
              </w:drawing>
            </w:r>
            <w:r>
              <w:rPr>
                <w:rStyle w:val="span"/>
                <w:rFonts w:ascii="Source Sans Pro Light" w:eastAsia="Source Sans Pro Light" w:hAnsi="Source Sans Pro Light" w:cs="Source Sans Pro Light"/>
                <w:color w:val="2A2A2A"/>
              </w:rPr>
              <w:t>Sonali</w:t>
            </w:r>
            <w:r>
              <w:rPr>
                <w:rStyle w:val="documentskn-mld9right-box"/>
                <w:rFonts w:ascii="Source Sans Pro Light" w:eastAsia="Source Sans Pro Light" w:hAnsi="Source Sans Pro Light" w:cs="Source Sans Pro Light"/>
                <w:color w:val="2A2A2A"/>
              </w:rPr>
              <w:t xml:space="preserve"> </w:t>
            </w:r>
            <w:r>
              <w:rPr>
                <w:rStyle w:val="span"/>
                <w:rFonts w:ascii="Source Sans Pro Light" w:eastAsia="Source Sans Pro Light" w:hAnsi="Source Sans Pro Light" w:cs="Source Sans Pro Light"/>
                <w:color w:val="2A2A2A"/>
              </w:rPr>
              <w:t>Sahu</w:t>
            </w:r>
          </w:p>
          <w:p w14:paraId="2AC300AA" w14:textId="77777777" w:rsidR="004F237B" w:rsidRDefault="00000000">
            <w:pPr>
              <w:pStyle w:val="gap-btn-hidden"/>
              <w:spacing w:line="260" w:lineRule="atLeast"/>
              <w:rPr>
                <w:rStyle w:val="documentskn-mld9right-box"/>
                <w:rFonts w:ascii="Source Sans Pro" w:eastAsia="Source Sans Pro" w:hAnsi="Source Sans Pro" w:cs="Source Sans Pro"/>
                <w:color w:val="2A2A2A"/>
                <w:sz w:val="20"/>
                <w:szCs w:val="20"/>
              </w:rPr>
            </w:pPr>
            <w:r>
              <w:rPr>
                <w:rStyle w:val="documentskn-mld9right-box"/>
                <w:rFonts w:ascii="Source Sans Pro" w:eastAsia="Source Sans Pro" w:hAnsi="Source Sans Pro" w:cs="Source Sans Pro"/>
                <w:color w:val="2A2A2A"/>
                <w:sz w:val="20"/>
                <w:szCs w:val="20"/>
              </w:rPr>
              <w:t> </w:t>
            </w:r>
          </w:p>
          <w:p w14:paraId="15FD3F4B" w14:textId="77777777" w:rsidR="004F237B" w:rsidRDefault="00000000" w:rsidP="006D576E">
            <w:pPr>
              <w:pStyle w:val="documentskn-mld9sectiontitle"/>
              <w:spacing w:before="6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Summary</w:t>
            </w:r>
          </w:p>
          <w:p w14:paraId="2F71E94D" w14:textId="6433CE02" w:rsidR="004F237B" w:rsidRPr="006261CB" w:rsidRDefault="00000000">
            <w:pPr>
              <w:pStyle w:val="p"/>
              <w:spacing w:line="260" w:lineRule="atLeast"/>
              <w:rPr>
                <w:rStyle w:val="documentskn-mld9right-box"/>
                <w:rFonts w:ascii="Source Sans Pro" w:eastAsia="Source Sans Pro" w:hAnsi="Source Sans Pro" w:cs="Source Sans Pro"/>
                <w:color w:val="2A2A2A"/>
                <w:sz w:val="18"/>
                <w:szCs w:val="18"/>
              </w:rPr>
            </w:pPr>
            <w:r w:rsidRPr="006261CB">
              <w:rPr>
                <w:rStyle w:val="documentskn-mld9right-box"/>
                <w:rFonts w:ascii="Source Sans Pro" w:eastAsia="Source Sans Pro" w:hAnsi="Source Sans Pro" w:cs="Source Sans Pro"/>
                <w:color w:val="2A2A2A"/>
                <w:sz w:val="18"/>
                <w:szCs w:val="18"/>
              </w:rPr>
              <w:t xml:space="preserve">Results-oriented Salesforce Developer with over </w:t>
            </w:r>
            <w:r w:rsidR="004003FB">
              <w:rPr>
                <w:rStyle w:val="documentskn-mld9right-box"/>
                <w:rFonts w:ascii="Source Sans Pro" w:eastAsia="Source Sans Pro" w:hAnsi="Source Sans Pro" w:cs="Source Sans Pro"/>
                <w:color w:val="2A2A2A"/>
                <w:sz w:val="18"/>
                <w:szCs w:val="18"/>
              </w:rPr>
              <w:t>6</w:t>
            </w:r>
            <w:r w:rsidR="005A6580">
              <w:rPr>
                <w:rStyle w:val="documentskn-mld9right-box"/>
                <w:rFonts w:ascii="Source Sans Pro" w:eastAsia="Source Sans Pro" w:hAnsi="Source Sans Pro" w:cs="Source Sans Pro"/>
                <w:color w:val="2A2A2A"/>
                <w:sz w:val="18"/>
                <w:szCs w:val="18"/>
              </w:rPr>
              <w:t>.5</w:t>
            </w:r>
            <w:r w:rsidR="004003FB">
              <w:rPr>
                <w:rStyle w:val="documentskn-mld9right-box"/>
                <w:rFonts w:ascii="Source Sans Pro" w:eastAsia="Source Sans Pro" w:hAnsi="Source Sans Pro" w:cs="Source Sans Pro"/>
                <w:color w:val="2A2A2A"/>
                <w:sz w:val="18"/>
                <w:szCs w:val="18"/>
              </w:rPr>
              <w:t>+</w:t>
            </w:r>
            <w:r w:rsidRPr="006261CB">
              <w:rPr>
                <w:rStyle w:val="documentskn-mld9right-box"/>
                <w:rFonts w:ascii="Source Sans Pro" w:eastAsia="Source Sans Pro" w:hAnsi="Source Sans Pro" w:cs="Source Sans Pro"/>
                <w:color w:val="2A2A2A"/>
                <w:sz w:val="18"/>
                <w:szCs w:val="18"/>
              </w:rPr>
              <w:t xml:space="preserve"> years of experience in the field and a strong record of client satisfaction. Adept at explaining complex data systems to various audiences. Superior knowledge of Salesforce Development and Admin with great coding, debugging and project management abilities. Accomplishes project goals consistently with elegant, scalable code. Works great with team members under Agile and Scrum frameworks.</w:t>
            </w:r>
          </w:p>
          <w:p w14:paraId="0176F48B" w14:textId="5C6DA1A2" w:rsidR="00F348EB" w:rsidRDefault="00000000" w:rsidP="006D576E">
            <w:pPr>
              <w:pStyle w:val="documentskn-mld9sectiontitle"/>
              <w:spacing w:before="36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Experience</w:t>
            </w:r>
          </w:p>
          <w:p w14:paraId="15F73365" w14:textId="3B6A96F2" w:rsidR="00101371" w:rsidRDefault="00101371" w:rsidP="00101371">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 xml:space="preserve">Salesforce </w:t>
            </w:r>
            <w:r w:rsidR="0046182B">
              <w:rPr>
                <w:rStyle w:val="documentskn-mld9txt-capitalize"/>
                <w:rFonts w:ascii="Source Sans Pro" w:eastAsia="Source Sans Pro" w:hAnsi="Source Sans Pro" w:cs="Source Sans Pro"/>
                <w:b/>
                <w:bCs/>
                <w:color w:val="2A2A2A"/>
                <w:sz w:val="20"/>
                <w:szCs w:val="20"/>
              </w:rPr>
              <w:t>Lead Engineer</w:t>
            </w:r>
          </w:p>
          <w:p w14:paraId="477B57B2" w14:textId="4EBDBCC4" w:rsidR="00101371" w:rsidRDefault="00101371" w:rsidP="00101371">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FE574D">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FE574D">
              <w:rPr>
                <w:rStyle w:val="span"/>
                <w:rFonts w:ascii="Source Sans Pro" w:eastAsia="Source Sans Pro" w:hAnsi="Source Sans Pro" w:cs="Source Sans Pro"/>
                <w:i/>
                <w:iCs/>
                <w:color w:val="2A2A2A"/>
                <w:sz w:val="20"/>
                <w:szCs w:val="20"/>
              </w:rPr>
              <w:t>4</w:t>
            </w:r>
            <w:r>
              <w:rPr>
                <w:rStyle w:val="span"/>
                <w:rFonts w:ascii="Source Sans Pro" w:eastAsia="Source Sans Pro" w:hAnsi="Source Sans Pro" w:cs="Source Sans Pro"/>
                <w:i/>
                <w:iCs/>
                <w:color w:val="2A2A2A"/>
                <w:sz w:val="20"/>
                <w:szCs w:val="20"/>
              </w:rPr>
              <w:t xml:space="preserve"> – </w:t>
            </w:r>
            <w:r w:rsidR="00FE574D">
              <w:rPr>
                <w:rStyle w:val="span"/>
                <w:rFonts w:ascii="Source Sans Pro" w:eastAsia="Source Sans Pro" w:hAnsi="Source Sans Pro" w:cs="Source Sans Pro"/>
                <w:i/>
                <w:iCs/>
                <w:color w:val="2A2A2A"/>
                <w:sz w:val="20"/>
                <w:szCs w:val="20"/>
              </w:rPr>
              <w:t>Present</w:t>
            </w:r>
          </w:p>
          <w:p w14:paraId="61E035BB" w14:textId="24C08706" w:rsidR="00101371" w:rsidRPr="00101371" w:rsidRDefault="00101371"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0E7D99">
              <w:rPr>
                <w:rStyle w:val="Strong1"/>
                <w:rFonts w:ascii="Source Sans Pro" w:eastAsia="Source Sans Pro" w:hAnsi="Source Sans Pro" w:cs="Source Sans Pro"/>
                <w:b/>
                <w:bCs/>
                <w:color w:val="2A2A2A"/>
                <w:sz w:val="20"/>
                <w:szCs w:val="20"/>
                <w:u w:val="single" w:color="2A2A2A"/>
              </w:rPr>
              <w:t>Leaf home</w:t>
            </w:r>
          </w:p>
          <w:p w14:paraId="4CA7A2A7" w14:textId="2D79F562" w:rsidR="00193EAB" w:rsidRPr="001E1896" w:rsidRDefault="006261CB" w:rsidP="00541CB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 xml:space="preserve">Developed custom solutions and extensions for Salesforce field </w:t>
            </w:r>
            <w:proofErr w:type="gramStart"/>
            <w:r w:rsidRPr="006261CB">
              <w:rPr>
                <w:rFonts w:ascii="Source Sans Pro" w:eastAsia="Source Sans Pro" w:hAnsi="Source Sans Pro" w:cs="Source Sans Pro"/>
                <w:color w:val="2A2A2A"/>
                <w:sz w:val="18"/>
                <w:szCs w:val="18"/>
              </w:rPr>
              <w:t>Service  Lightning</w:t>
            </w:r>
            <w:proofErr w:type="gramEnd"/>
            <w:r w:rsidRPr="006261CB">
              <w:rPr>
                <w:rFonts w:ascii="Source Sans Pro" w:eastAsia="Source Sans Pro" w:hAnsi="Source Sans Pro" w:cs="Source Sans Pro"/>
                <w:color w:val="2A2A2A"/>
                <w:sz w:val="18"/>
                <w:szCs w:val="18"/>
              </w:rPr>
              <w:t xml:space="preserve"> (FSL) platform</w:t>
            </w:r>
            <w:r w:rsidR="00F348EB">
              <w:rPr>
                <w:rFonts w:ascii="Source Sans Pro" w:eastAsia="Source Sans Pro" w:hAnsi="Source Sans Pro" w:cs="Source Sans Pro"/>
                <w:color w:val="2A2A2A"/>
                <w:sz w:val="18"/>
                <w:szCs w:val="18"/>
              </w:rPr>
              <w:t xml:space="preserve"> </w:t>
            </w:r>
            <w:r w:rsidRPr="006261CB">
              <w:rPr>
                <w:rFonts w:ascii="Source Sans Pro" w:eastAsia="Source Sans Pro" w:hAnsi="Source Sans Pro" w:cs="Source Sans Pro"/>
                <w:color w:val="2A2A2A"/>
                <w:sz w:val="18"/>
                <w:szCs w:val="18"/>
              </w:rPr>
              <w:t>using Apex, Visualforce, Lightning Components, Flows, and JavaScript to meet specific business requirements and enhance field service operations.</w:t>
            </w:r>
          </w:p>
          <w:p w14:paraId="60DC11AD" w14:textId="396DB974" w:rsidR="001E1896" w:rsidRPr="001E1896" w:rsidRDefault="001E1896" w:rsidP="001E189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Pr>
                <w:rFonts w:ascii="Source Sans Pro" w:eastAsia="Source Sans Pro" w:hAnsi="Source Sans Pro" w:cs="Source Sans Pro"/>
                <w:color w:val="2A2A2A"/>
                <w:sz w:val="18"/>
                <w:szCs w:val="18"/>
              </w:rPr>
              <w:t xml:space="preserve">VLOCITY Experience with creation of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Flex Cards,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Dataraptors</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Templates,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PDF Document Generation, public sector foundation,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OmniScripts</w:t>
            </w:r>
            <w:proofErr w:type="spellEnd"/>
            <w:r>
              <w:rPr>
                <w:rFonts w:ascii="Source Sans Pro" w:eastAsia="Source Sans Pro" w:hAnsi="Source Sans Pro" w:cs="Source Sans Pro"/>
                <w:color w:val="2A2A2A"/>
                <w:sz w:val="18"/>
                <w:szCs w:val="18"/>
              </w:rPr>
              <w:t xml:space="preserve"> along with Integration procedures for implementing various business logic.</w:t>
            </w:r>
          </w:p>
          <w:p w14:paraId="0B998025" w14:textId="77777777" w:rsidR="006261CB" w:rsidRPr="00952F5E"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Understanding of Salesforce security best practices, including role hierarchy, profiles, permission sets, and Apex sharing and sharing settings to ensure data privacy and compliance with regulatory requirements.</w:t>
            </w:r>
          </w:p>
          <w:p w14:paraId="1AD5BE65"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Configured and customized FSL objects, including Work Orders, Skill and Work type, Service Appointments, Assets, and Service contracts and</w:t>
            </w:r>
            <w:r w:rsidRPr="006261CB">
              <w:rPr>
                <w:rFonts w:ascii="Source Sans Pro" w:eastAsia="Source Sans Pro" w:hAnsi="Source Sans Pro" w:cs="Source Sans Pro"/>
                <w:color w:val="2A2A2A"/>
                <w:sz w:val="18"/>
                <w:szCs w:val="18"/>
                <w:highlight w:val="white"/>
                <w:lang w:val="en-IN"/>
              </w:rPr>
              <w:t xml:space="preserve"> Service Territories, Operating Hours, Service resources, Contract Line Items and Entitlements, Cases and Scheduling policy </w:t>
            </w:r>
            <w:r w:rsidRPr="006261CB">
              <w:rPr>
                <w:rFonts w:ascii="Source Sans Pro" w:eastAsia="Source Sans Pro" w:hAnsi="Source Sans Pro" w:cs="Source Sans Pro"/>
                <w:color w:val="2A2A2A"/>
                <w:sz w:val="18"/>
                <w:szCs w:val="18"/>
                <w:highlight w:val="white"/>
              </w:rPr>
              <w:t>to meet client requirements.</w:t>
            </w:r>
          </w:p>
          <w:p w14:paraId="14F5EFF3"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custom solutions using Field Service Lightning to streamline work order management, asset tracking, territory, Field service mobile App and Field service scheduling and optimization by Dispatcher Console with Gantt chart and Scheduling Optimizer.</w:t>
            </w:r>
          </w:p>
          <w:p w14:paraId="3A030D27"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Collaborated with cross-functional teams, including business analysts, architects, and administrators, to gather requirements, design solutions, and ensure successful delivery on time.</w:t>
            </w:r>
          </w:p>
          <w:p w14:paraId="221C5CC6"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closely with stakeholders and end-users to gather feedback, iterate on solutions, and drive continuous improvement and innovation in FSL implementations.</w:t>
            </w:r>
          </w:p>
          <w:p w14:paraId="351FD5F9"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on Salesforce enhancements and bringing existing code into best practices including security, scalability, and Salesforce limits.</w:t>
            </w:r>
          </w:p>
          <w:p w14:paraId="3A418574" w14:textId="42210EE9"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Fonts w:ascii="Source Sans Pro" w:eastAsia="Source Sans Pro" w:hAnsi="Source Sans Pro" w:cs="Source Sans Pro"/>
                <w:color w:val="2A2A2A"/>
                <w:sz w:val="18"/>
                <w:szCs w:val="18"/>
              </w:rPr>
              <w:t>Did requirement and code analysis to complete enhancements required in client system efficiently</w:t>
            </w:r>
            <w:r w:rsidRPr="006261CB">
              <w:rPr>
                <w:rStyle w:val="span"/>
                <w:rFonts w:ascii="Source Sans Pro" w:eastAsia="Source Sans Pro" w:hAnsi="Source Sans Pro" w:cs="Source Sans Pro"/>
                <w:color w:val="2A2A2A"/>
                <w:sz w:val="18"/>
                <w:szCs w:val="18"/>
              </w:rPr>
              <w:t>.</w:t>
            </w:r>
          </w:p>
          <w:p w14:paraId="7EA97320"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Coached and mentored junior developers, sharing best practices and coding standards.</w:t>
            </w:r>
          </w:p>
          <w:p w14:paraId="45B29779"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lastRenderedPageBreak/>
              <w:t>Project Management with Team Leading, Problem Solving, Conflict Resolution, Teamwork and Collaboration, Adaptability, Critical</w:t>
            </w:r>
          </w:p>
          <w:p w14:paraId="6F69D8BE"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Conducted code reviews and implemented coding standards, ensuring high-quality and maintainable code.</w:t>
            </w:r>
          </w:p>
          <w:p w14:paraId="4AACDE6B"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Estimated work hours and tracked progress using scrum methodology.</w:t>
            </w:r>
          </w:p>
          <w:p w14:paraId="56CAFD6A" w14:textId="77777777" w:rsidR="006261CB" w:rsidRPr="006261CB" w:rsidRDefault="006261CB" w:rsidP="006261CB">
            <w:pPr>
              <w:pStyle w:val="documentskn-mld9ulli"/>
              <w:spacing w:before="120" w:line="260" w:lineRule="atLeast"/>
              <w:ind w:left="200"/>
              <w:rPr>
                <w:rStyle w:val="documentskn-mld9right-box"/>
                <w:rFonts w:ascii="Source Sans Pro" w:eastAsia="Source Sans Pro" w:hAnsi="Source Sans Pro" w:cs="Source Sans Pro"/>
                <w:color w:val="2A2A2A"/>
                <w:sz w:val="18"/>
                <w:szCs w:val="18"/>
                <w:lang w:val="en-IN"/>
              </w:rPr>
            </w:pPr>
          </w:p>
          <w:p w14:paraId="25943C51" w14:textId="6780AB92" w:rsidR="00B33303" w:rsidRDefault="00B33303" w:rsidP="00B33303">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CPQ</w:t>
            </w:r>
          </w:p>
          <w:p w14:paraId="42DAB0C3" w14:textId="16892C92" w:rsidR="00B33303" w:rsidRDefault="00B33303" w:rsidP="00B33303">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101371">
              <w:rPr>
                <w:rStyle w:val="span"/>
                <w:rFonts w:ascii="Source Sans Pro" w:eastAsia="Source Sans Pro" w:hAnsi="Source Sans Pro" w:cs="Source Sans Pro"/>
                <w:i/>
                <w:iCs/>
                <w:color w:val="2A2A2A"/>
                <w:sz w:val="20"/>
                <w:szCs w:val="20"/>
              </w:rPr>
              <w:t>8</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 0</w:t>
            </w:r>
            <w:r w:rsidR="00101371">
              <w:rPr>
                <w:rStyle w:val="span"/>
                <w:rFonts w:ascii="Source Sans Pro" w:eastAsia="Source Sans Pro" w:hAnsi="Source Sans Pro" w:cs="Source Sans Pro"/>
                <w:i/>
                <w:iCs/>
                <w:color w:val="2A2A2A"/>
                <w:sz w:val="20"/>
                <w:szCs w:val="20"/>
              </w:rPr>
              <w:t>1</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4</w:t>
            </w:r>
          </w:p>
          <w:p w14:paraId="5ABC11AA" w14:textId="085B3C2B" w:rsidR="00B33303" w:rsidRPr="00B33303" w:rsidRDefault="00B33303"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Client: Zendesk</w:t>
            </w:r>
          </w:p>
          <w:p w14:paraId="5C63B099"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Created approval processes for quotes, contracts, and discounts including approval criteria, approval steps, escalation rules, and notification workflows to ensure compliance, governance, and accuracy in quote approvals.</w:t>
            </w:r>
          </w:p>
          <w:p w14:paraId="777AC774" w14:textId="77777777" w:rsidR="006261CB" w:rsidRPr="006261CB" w:rsidRDefault="006261CB" w:rsidP="00541CB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subscription management processes, including billing schedules, renewal automation.</w:t>
            </w:r>
          </w:p>
          <w:p w14:paraId="3C42A03B"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Analyzed existing code and find the optimal solutions for the requirement mentioned in helpdesk tickets.</w:t>
            </w:r>
          </w:p>
          <w:p w14:paraId="6309D145"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Did admin/dev work as and when need to achieve the requirement.</w:t>
            </w:r>
          </w:p>
          <w:p w14:paraId="74680836" w14:textId="77777777" w:rsidR="0000090D" w:rsidRPr="000E7D99" w:rsidRDefault="0000090D" w:rsidP="006261CB">
            <w:pPr>
              <w:pStyle w:val="documentskn-mld9ulli"/>
              <w:spacing w:before="120" w:line="260" w:lineRule="atLeast"/>
              <w:rPr>
                <w:rStyle w:val="span"/>
                <w:rFonts w:ascii="Source Sans Pro" w:eastAsia="Source Sans Pro" w:hAnsi="Source Sans Pro" w:cs="Source Sans Pro"/>
                <w:color w:val="2A2A2A"/>
                <w:sz w:val="18"/>
                <w:szCs w:val="18"/>
              </w:rPr>
            </w:pPr>
          </w:p>
          <w:p w14:paraId="42C17EA4" w14:textId="3F957DEA" w:rsidR="004F237B" w:rsidRDefault="00000000">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4903E201" w14:textId="35AEC42E"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6C427C">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6C427C">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07/2023</w:t>
            </w:r>
          </w:p>
          <w:p w14:paraId="49D6E78F" w14:textId="6BE7498E" w:rsidR="001F7B7B" w:rsidRPr="001F7B7B" w:rsidRDefault="00000000"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1F7B7B">
              <w:rPr>
                <w:rStyle w:val="Strong1"/>
                <w:rFonts w:ascii="Source Sans Pro" w:eastAsia="Source Sans Pro" w:hAnsi="Source Sans Pro" w:cs="Source Sans Pro"/>
                <w:b/>
                <w:bCs/>
                <w:color w:val="2A2A2A"/>
                <w:sz w:val="20"/>
                <w:szCs w:val="20"/>
                <w:u w:val="single" w:color="2A2A2A"/>
              </w:rPr>
              <w:t>Box</w:t>
            </w:r>
          </w:p>
          <w:p w14:paraId="3EDEAF01" w14:textId="2579B0BE"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Performed analysis and coordinated with other developers to design and code systems.</w:t>
            </w:r>
          </w:p>
          <w:p w14:paraId="39AE0946" w14:textId="77777777"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Analyzed code and corrected errors to optimize output.</w:t>
            </w:r>
          </w:p>
          <w:p w14:paraId="703B1A64" w14:textId="77777777"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380D3F21" w14:textId="77777777" w:rsidR="006C427C" w:rsidRPr="00361085" w:rsidRDefault="006C427C"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Optimized Complex apex classes and test classes as well.</w:t>
            </w:r>
          </w:p>
          <w:p w14:paraId="35192B33" w14:textId="571B0162"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Zuora integration with salesforce.</w:t>
            </w:r>
          </w:p>
          <w:p w14:paraId="48299EB2" w14:textId="3CC3B535" w:rsidR="002B1EAE" w:rsidRPr="00361085" w:rsidRDefault="006C427C" w:rsidP="00541CB6">
            <w:pPr>
              <w:pStyle w:val="documentskn-mld9ulli"/>
              <w:numPr>
                <w:ilvl w:val="0"/>
                <w:numId w:val="6"/>
              </w:numPr>
              <w:spacing w:before="60" w:line="260" w:lineRule="atLeast"/>
              <w:rPr>
                <w:rStyle w:val="Strong1"/>
                <w:rFonts w:ascii="Source Sans Pro" w:eastAsia="Source Sans Pro" w:hAnsi="Source Sans Pro" w:cs="Source Sans Pro"/>
                <w:color w:val="2A2A2A"/>
                <w:sz w:val="18"/>
                <w:szCs w:val="18"/>
              </w:rPr>
            </w:pPr>
            <w:r w:rsidRPr="00361085">
              <w:rPr>
                <w:rStyle w:val="Strong1"/>
                <w:rFonts w:ascii="Source Sans Pro" w:eastAsia="Source Sans Pro" w:hAnsi="Source Sans Pro" w:cs="Source Sans Pro"/>
                <w:color w:val="2A2A2A"/>
                <w:sz w:val="18"/>
                <w:szCs w:val="18"/>
              </w:rPr>
              <w:t>Designed and developed Lightning Components and LWC for custom user interfaces and enhanced user experience within the Salesforce platform.</w:t>
            </w:r>
          </w:p>
          <w:p w14:paraId="6D8BCDBE" w14:textId="4A00A497" w:rsidR="006261CB" w:rsidRPr="00361085"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361085">
              <w:rPr>
                <w:rFonts w:ascii="Source Sans Pro" w:eastAsia="Source Sans Pro" w:hAnsi="Source Sans Pro" w:cs="Source Sans Pro"/>
                <w:color w:val="2A2A2A"/>
                <w:sz w:val="18"/>
                <w:szCs w:val="18"/>
              </w:rPr>
              <w:t>X-author conga template creation and modification.</w:t>
            </w:r>
            <w:r w:rsidRPr="00361085">
              <w:rPr>
                <w:rFonts w:ascii="Source Sans Pro" w:eastAsia="Source Sans Pro" w:hAnsi="Source Sans Pro" w:cs="Source Sans Pro"/>
                <w:color w:val="2A2A2A"/>
                <w:sz w:val="18"/>
                <w:szCs w:val="18"/>
                <w:lang w:val="en-IN"/>
              </w:rPr>
              <w:t xml:space="preserve"> </w:t>
            </w:r>
          </w:p>
          <w:p w14:paraId="3B0BDE2E" w14:textId="43A6ECBC" w:rsidR="002B1EAE" w:rsidRPr="00361085" w:rsidRDefault="002B1EAE" w:rsidP="00541CB6">
            <w:pPr>
              <w:pStyle w:val="documentskn-mld9ulli"/>
              <w:numPr>
                <w:ilvl w:val="0"/>
                <w:numId w:val="6"/>
              </w:numPr>
              <w:spacing w:before="60" w:line="260" w:lineRule="atLeast"/>
              <w:rPr>
                <w:rStyle w:val="Strong1"/>
                <w:rFonts w:ascii="Source Sans Pro" w:eastAsia="Source Sans Pro" w:hAnsi="Source Sans Pro" w:cs="Source Sans Pro"/>
                <w:color w:val="2A2A2A"/>
                <w:sz w:val="18"/>
                <w:szCs w:val="18"/>
                <w:lang w:val="en-IN"/>
              </w:rPr>
            </w:pPr>
            <w:r w:rsidRPr="00361085">
              <w:rPr>
                <w:rStyle w:val="Strong1"/>
                <w:rFonts w:ascii="Source Sans Pro" w:eastAsia="Source Sans Pro" w:hAnsi="Source Sans Pro" w:cs="Source Sans Pro"/>
                <w:color w:val="2A2A2A"/>
                <w:sz w:val="18"/>
                <w:szCs w:val="18"/>
                <w:lang w:val="en-IN"/>
              </w:rPr>
              <w:t>Integrated Salesforce with Third-Party application with REST/SOAP API</w:t>
            </w:r>
            <w:r w:rsidR="00193EAB">
              <w:rPr>
                <w:rStyle w:val="Strong1"/>
                <w:rFonts w:ascii="Source Sans Pro" w:eastAsia="Source Sans Pro" w:hAnsi="Source Sans Pro" w:cs="Source Sans Pro"/>
                <w:color w:val="2A2A2A"/>
                <w:sz w:val="18"/>
                <w:szCs w:val="18"/>
                <w:lang w:val="en-IN"/>
              </w:rPr>
              <w:t xml:space="preserve"> along with different Integration patterns.</w:t>
            </w:r>
          </w:p>
          <w:p w14:paraId="313BF37C" w14:textId="77777777" w:rsidR="006C427C" w:rsidRDefault="006C427C" w:rsidP="006C427C">
            <w:pPr>
              <w:pStyle w:val="documentskn-mld9ulli"/>
              <w:spacing w:before="120" w:line="260" w:lineRule="atLeast"/>
              <w:ind w:left="200"/>
              <w:rPr>
                <w:rStyle w:val="Strong1"/>
                <w:rFonts w:ascii="Source Sans Pro" w:eastAsia="Source Sans Pro" w:hAnsi="Source Sans Pro" w:cs="Source Sans Pro"/>
                <w:color w:val="2A2A2A"/>
                <w:sz w:val="20"/>
                <w:szCs w:val="20"/>
              </w:rPr>
            </w:pPr>
          </w:p>
          <w:p w14:paraId="11274FF1" w14:textId="77777777" w:rsidR="006C427C" w:rsidRDefault="006C427C" w:rsidP="006C427C">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1D7AF575" w14:textId="56108687" w:rsidR="006C427C" w:rsidRPr="006C427C" w:rsidRDefault="006C427C" w:rsidP="006C427C">
            <w:pPr>
              <w:pStyle w:val="documentskn-mld9disp-blk"/>
              <w:spacing w:line="260" w:lineRule="atLeast"/>
              <w:rPr>
                <w:rStyle w:val="Strong1"/>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05/2022 – 02/2023</w:t>
            </w:r>
          </w:p>
          <w:p w14:paraId="35021855" w14:textId="3A46E3DE" w:rsidR="004F237B" w:rsidRDefault="000E7D99"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proofErr w:type="gramStart"/>
            <w:r>
              <w:rPr>
                <w:rStyle w:val="Strong1"/>
                <w:rFonts w:ascii="Source Sans Pro" w:eastAsia="Source Sans Pro" w:hAnsi="Source Sans Pro" w:cs="Source Sans Pro"/>
                <w:b/>
                <w:bCs/>
                <w:color w:val="2A2A2A"/>
                <w:sz w:val="20"/>
                <w:szCs w:val="20"/>
                <w:u w:val="single" w:color="2A2A2A"/>
              </w:rPr>
              <w:t>Client :</w:t>
            </w:r>
            <w:proofErr w:type="gramEnd"/>
            <w:r>
              <w:rPr>
                <w:rStyle w:val="Strong1"/>
                <w:rFonts w:ascii="Source Sans Pro" w:eastAsia="Source Sans Pro" w:hAnsi="Source Sans Pro" w:cs="Source Sans Pro"/>
                <w:b/>
                <w:bCs/>
                <w:color w:val="2A2A2A"/>
                <w:sz w:val="20"/>
                <w:szCs w:val="20"/>
                <w:u w:val="single" w:color="2A2A2A"/>
              </w:rPr>
              <w:t xml:space="preserve"> </w:t>
            </w:r>
            <w:r w:rsidR="001F7B7B">
              <w:rPr>
                <w:rStyle w:val="Strong1"/>
                <w:rFonts w:ascii="Source Sans Pro" w:eastAsia="Source Sans Pro" w:hAnsi="Source Sans Pro" w:cs="Source Sans Pro"/>
                <w:b/>
                <w:bCs/>
                <w:color w:val="2A2A2A"/>
                <w:sz w:val="20"/>
                <w:szCs w:val="20"/>
                <w:u w:val="single" w:color="2A2A2A"/>
              </w:rPr>
              <w:t>Confluent</w:t>
            </w:r>
          </w:p>
          <w:p w14:paraId="5A6196ED" w14:textId="77777777" w:rsidR="004F237B" w:rsidRPr="00361085" w:rsidRDefault="00000000"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Price rules, Order forms, Quote templates, Approval Rules, Product rules, Attributes, Contract, Bundle Configuration, Option Constraints, QCP Scripts, QLE experience, Subscriptions.</w:t>
            </w:r>
          </w:p>
          <w:p w14:paraId="6CE7DE7B"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According to business requirements, created products, priced them, and validated them on the cart page.</w:t>
            </w:r>
          </w:p>
          <w:p w14:paraId="7C6A176A" w14:textId="7031A224" w:rsidR="006D576E"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X-author conga template creation and modification.</w:t>
            </w:r>
          </w:p>
          <w:p w14:paraId="13D9C0CA"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73D2FBC5"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4333D12C"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47384CE2" w14:textId="77777777" w:rsidR="00C80EC0" w:rsidRPr="00361085" w:rsidRDefault="00C80EC0" w:rsidP="00C80EC0">
            <w:pPr>
              <w:pStyle w:val="documentskn-mld9ulli"/>
              <w:spacing w:line="260" w:lineRule="atLeast"/>
              <w:rPr>
                <w:rStyle w:val="documentskn-mld9txt-capitalize"/>
                <w:rFonts w:ascii="Source Sans Pro" w:eastAsia="Source Sans Pro" w:hAnsi="Source Sans Pro" w:cs="Source Sans Pro"/>
                <w:color w:val="2A2A2A"/>
                <w:sz w:val="18"/>
                <w:szCs w:val="18"/>
              </w:rPr>
            </w:pPr>
          </w:p>
          <w:p w14:paraId="3360CE03" w14:textId="70A99222"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IBM</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23CC0DCD"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663A3A9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04/2021 - 05/2022</w:t>
            </w:r>
          </w:p>
          <w:p w14:paraId="62E70A92" w14:textId="77777777" w:rsidR="004F237B" w:rsidRDefault="00000000"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Pr>
                <w:rStyle w:val="span"/>
                <w:rFonts w:ascii="Source Sans Pro" w:eastAsia="Source Sans Pro" w:hAnsi="Source Sans Pro" w:cs="Source Sans Pro"/>
                <w:color w:val="2A2A2A"/>
                <w:sz w:val="20"/>
                <w:szCs w:val="20"/>
              </w:rPr>
              <w:t>British Petroleum</w:t>
            </w:r>
          </w:p>
          <w:p w14:paraId="548D8111" w14:textId="25BDA8B6"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20"/>
                <w:szCs w:val="20"/>
                <w:u w:val="single" w:color="2A2A2A"/>
              </w:rPr>
              <w:t>Job Responsibilities:</w:t>
            </w:r>
            <w:r>
              <w:rPr>
                <w:rStyle w:val="span"/>
                <w:rFonts w:ascii="Source Sans Pro" w:eastAsia="Source Sans Pro" w:hAnsi="Source Sans Pro" w:cs="Source Sans Pro"/>
                <w:color w:val="2A2A2A"/>
                <w:sz w:val="20"/>
                <w:szCs w:val="20"/>
              </w:rPr>
              <w:t xml:space="preserve"> </w:t>
            </w:r>
            <w:r w:rsidRPr="00361085">
              <w:rPr>
                <w:rStyle w:val="span"/>
                <w:rFonts w:ascii="Source Sans Pro" w:eastAsia="Source Sans Pro" w:hAnsi="Source Sans Pro" w:cs="Source Sans Pro"/>
                <w:color w:val="2A2A2A"/>
                <w:sz w:val="18"/>
                <w:szCs w:val="18"/>
              </w:rPr>
              <w:t xml:space="preserve">Configuration of email to case setup, </w:t>
            </w:r>
            <w:r w:rsidR="00541CB6">
              <w:rPr>
                <w:rStyle w:val="span"/>
                <w:rFonts w:ascii="Source Sans Pro" w:eastAsia="Source Sans Pro" w:hAnsi="Source Sans Pro" w:cs="Source Sans Pro"/>
                <w:color w:val="2A2A2A"/>
                <w:sz w:val="18"/>
                <w:szCs w:val="18"/>
              </w:rPr>
              <w:t xml:space="preserve">Email to case, Web to case, </w:t>
            </w:r>
            <w:r w:rsidRPr="00361085">
              <w:rPr>
                <w:rStyle w:val="span"/>
                <w:rFonts w:ascii="Source Sans Pro" w:eastAsia="Source Sans Pro" w:hAnsi="Source Sans Pro" w:cs="Source Sans Pro"/>
                <w:color w:val="2A2A2A"/>
                <w:sz w:val="18"/>
                <w:szCs w:val="18"/>
              </w:rPr>
              <w:t xml:space="preserve">creation of fields, process builder, custom labels, custom metadata, LWC (Lightning web components). Different APIs payloads for connecting with salesforce from </w:t>
            </w:r>
            <w:proofErr w:type="spellStart"/>
            <w:r w:rsidRPr="00361085">
              <w:rPr>
                <w:rStyle w:val="span"/>
                <w:rFonts w:ascii="Source Sans Pro" w:eastAsia="Source Sans Pro" w:hAnsi="Source Sans Pro" w:cs="Source Sans Pro"/>
                <w:color w:val="2A2A2A"/>
                <w:sz w:val="18"/>
                <w:szCs w:val="18"/>
              </w:rPr>
              <w:t>Mulesoft</w:t>
            </w:r>
            <w:proofErr w:type="spellEnd"/>
            <w:r w:rsidRPr="00361085">
              <w:rPr>
                <w:rStyle w:val="span"/>
                <w:rFonts w:ascii="Source Sans Pro" w:eastAsia="Source Sans Pro" w:hAnsi="Source Sans Pro" w:cs="Source Sans Pro"/>
                <w:color w:val="2A2A2A"/>
                <w:sz w:val="18"/>
                <w:szCs w:val="18"/>
              </w:rPr>
              <w:t>. Developed Apex classes to interact with components and attain functionality.</w:t>
            </w:r>
          </w:p>
          <w:p w14:paraId="539D56F2"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Built Platform Events and Implemented Salesforce File Connect to integrate with SharePoint.</w:t>
            </w:r>
          </w:p>
          <w:p w14:paraId="561D5FB9" w14:textId="77777777" w:rsidR="004F237B"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Working knowledge on Remote site setting.</w:t>
            </w:r>
          </w:p>
          <w:p w14:paraId="3FEE25EE"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Involved in fixing production code bugs and assisting end users for production issues.</w:t>
            </w:r>
          </w:p>
          <w:p w14:paraId="79AF1697" w14:textId="371F9F51" w:rsidR="002C5721" w:rsidRPr="00361085" w:rsidRDefault="00000000"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Prioritized work effectively and handled multiple competing demands.</w:t>
            </w:r>
          </w:p>
          <w:p w14:paraId="677FFE70" w14:textId="4E67C51B" w:rsidR="000E7D99" w:rsidRPr="00361085" w:rsidRDefault="000E7D99" w:rsidP="00541CB6">
            <w:pPr>
              <w:pStyle w:val="documentskn-mld9ullinth-last-child1"/>
              <w:numPr>
                <w:ilvl w:val="0"/>
                <w:numId w:val="6"/>
              </w:numPr>
              <w:spacing w:line="260" w:lineRule="atLeast"/>
              <w:rPr>
                <w:rStyle w:val="documentskn-mld9txt-capitalize"/>
                <w:rFonts w:ascii="Source Sans Pro" w:eastAsia="Source Sans Pro" w:hAnsi="Source Sans Pro" w:cs="Source Sans Pro"/>
                <w:color w:val="2A2A2A"/>
                <w:sz w:val="18"/>
                <w:szCs w:val="18"/>
              </w:rPr>
            </w:pPr>
            <w:r w:rsidRPr="00361085">
              <w:rPr>
                <w:rFonts w:ascii="Calibri" w:hAnsi="Calibri" w:cs="Calibri"/>
                <w:color w:val="000000"/>
                <w:sz w:val="18"/>
                <w:szCs w:val="18"/>
              </w:rPr>
              <w:t>integrated Salesforce with third-party applications</w:t>
            </w:r>
            <w:r w:rsidR="003C1508">
              <w:rPr>
                <w:rFonts w:ascii="Calibri" w:hAnsi="Calibri" w:cs="Calibri"/>
                <w:color w:val="000000"/>
                <w:sz w:val="18"/>
                <w:szCs w:val="18"/>
              </w:rPr>
              <w:t xml:space="preserve"> with REST/SOAP</w:t>
            </w:r>
            <w:r w:rsidR="00751B23">
              <w:rPr>
                <w:rFonts w:ascii="Calibri" w:hAnsi="Calibri" w:cs="Calibri"/>
                <w:color w:val="000000"/>
                <w:sz w:val="18"/>
                <w:szCs w:val="18"/>
              </w:rPr>
              <w:t>.</w:t>
            </w:r>
          </w:p>
          <w:p w14:paraId="4F4E691E" w14:textId="3770B3D0"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Tata Consultancy services</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System Engineer -Salesforce</w:t>
            </w:r>
          </w:p>
          <w:p w14:paraId="0E2374D3"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01457CB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03/2018 - 04/2021</w:t>
            </w:r>
          </w:p>
          <w:p w14:paraId="61CE9647" w14:textId="77777777" w:rsidR="004F237B" w:rsidRDefault="00000000"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rPr>
              <w:t>Client: GE Healthcare</w:t>
            </w:r>
          </w:p>
          <w:p w14:paraId="4D68102A"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constraint rules, attribute rules.</w:t>
            </w:r>
          </w:p>
          <w:p w14:paraId="2C40EF8E" w14:textId="0E0FC4D9"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w:t>
            </w:r>
            <w:r w:rsidR="003626A6" w:rsidRPr="00361085">
              <w:rPr>
                <w:rStyle w:val="span"/>
                <w:rFonts w:ascii="Source Sans Pro" w:eastAsia="Source Sans Pro" w:hAnsi="Source Sans Pro" w:cs="Source Sans Pro"/>
                <w:color w:val="2A2A2A"/>
                <w:sz w:val="18"/>
                <w:szCs w:val="18"/>
              </w:rPr>
              <w:t xml:space="preserve"> bundle products,</w:t>
            </w:r>
            <w:r w:rsidRPr="00361085">
              <w:rPr>
                <w:rStyle w:val="span"/>
                <w:rFonts w:ascii="Source Sans Pro" w:eastAsia="Source Sans Pro" w:hAnsi="Source Sans Pro" w:cs="Source Sans Pro"/>
                <w:color w:val="2A2A2A"/>
                <w:sz w:val="18"/>
                <w:szCs w:val="18"/>
              </w:rPr>
              <w:t xml:space="preserve"> price list and pricelist line-items</w:t>
            </w:r>
            <w:r w:rsidR="003626A6" w:rsidRPr="00361085">
              <w:rPr>
                <w:rStyle w:val="span"/>
                <w:rFonts w:ascii="Source Sans Pro" w:eastAsia="Source Sans Pro" w:hAnsi="Source Sans Pro" w:cs="Source Sans Pro"/>
                <w:color w:val="2A2A2A"/>
                <w:sz w:val="18"/>
                <w:szCs w:val="18"/>
              </w:rPr>
              <w:t xml:space="preserve"> then migrated using</w:t>
            </w:r>
            <w:r w:rsidRPr="00361085">
              <w:rPr>
                <w:rStyle w:val="span"/>
                <w:rFonts w:ascii="Source Sans Pro" w:eastAsia="Source Sans Pro" w:hAnsi="Source Sans Pro" w:cs="Source Sans Pro"/>
                <w:color w:val="2A2A2A"/>
                <w:sz w:val="18"/>
                <w:szCs w:val="18"/>
              </w:rPr>
              <w:t xml:space="preserve"> X-Author</w:t>
            </w:r>
            <w:r w:rsidR="003626A6" w:rsidRPr="00361085">
              <w:rPr>
                <w:rStyle w:val="span"/>
                <w:rFonts w:ascii="Source Sans Pro" w:eastAsia="Source Sans Pro" w:hAnsi="Source Sans Pro" w:cs="Source Sans Pro"/>
                <w:color w:val="2A2A2A"/>
                <w:sz w:val="18"/>
                <w:szCs w:val="18"/>
              </w:rPr>
              <w:t xml:space="preserve"> Data</w:t>
            </w:r>
            <w:r w:rsidRPr="00361085">
              <w:rPr>
                <w:rStyle w:val="span"/>
                <w:rFonts w:ascii="Source Sans Pro" w:eastAsia="Source Sans Pro" w:hAnsi="Source Sans Pro" w:cs="Source Sans Pro"/>
                <w:color w:val="2A2A2A"/>
                <w:sz w:val="18"/>
                <w:szCs w:val="18"/>
              </w:rPr>
              <w:t xml:space="preserve"> Migration</w:t>
            </w:r>
            <w:r w:rsidR="003626A6" w:rsidRPr="00361085">
              <w:rPr>
                <w:rStyle w:val="span"/>
                <w:rFonts w:ascii="Source Sans Pro" w:eastAsia="Source Sans Pro" w:hAnsi="Source Sans Pro" w:cs="Source Sans Pro"/>
                <w:color w:val="2A2A2A"/>
                <w:sz w:val="18"/>
                <w:szCs w:val="18"/>
              </w:rPr>
              <w:t xml:space="preserve"> tool</w:t>
            </w:r>
            <w:r w:rsidR="0067558D" w:rsidRPr="00361085">
              <w:rPr>
                <w:rStyle w:val="span"/>
                <w:rFonts w:ascii="Source Sans Pro" w:eastAsia="Source Sans Pro" w:hAnsi="Source Sans Pro" w:cs="Source Sans Pro"/>
                <w:color w:val="2A2A2A"/>
                <w:sz w:val="18"/>
                <w:szCs w:val="18"/>
              </w:rPr>
              <w:t>, Data loader.</w:t>
            </w:r>
          </w:p>
          <w:p w14:paraId="5232DB53"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Identified and developed process improvements that facilitated knowledge transfer to others.</w:t>
            </w:r>
          </w:p>
          <w:p w14:paraId="0414D699"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Designed and developed components with unit testing using visual force pages, Apex classes and triggers, Aura Lightning Components.</w:t>
            </w:r>
          </w:p>
          <w:p w14:paraId="2E795E16" w14:textId="77777777" w:rsidR="004F237B" w:rsidRPr="00361085" w:rsidRDefault="00000000"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We have developed several customized functionalities on top of Apttus CPQ functionality to fulfill the client's requirements.</w:t>
            </w:r>
          </w:p>
          <w:p w14:paraId="011B35CE" w14:textId="77777777" w:rsidR="004F237B" w:rsidRDefault="00000000">
            <w:pPr>
              <w:pStyle w:val="documentskn-mld9sectiontitle"/>
              <w:spacing w:before="4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Achievements</w:t>
            </w:r>
          </w:p>
          <w:p w14:paraId="0BEBE213" w14:textId="77777777" w:rsidR="004F237B" w:rsidRPr="00361085" w:rsidRDefault="00000000" w:rsidP="00541CB6">
            <w:pPr>
              <w:pStyle w:val="documentskn-mld9ulli"/>
              <w:numPr>
                <w:ilvl w:val="0"/>
                <w:numId w:val="6"/>
              </w:numPr>
              <w:spacing w:line="260" w:lineRule="atLeast"/>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On the spot award in the year 2019(TCS).</w:t>
            </w:r>
          </w:p>
          <w:p w14:paraId="734CBC41" w14:textId="77777777" w:rsidR="004F237B" w:rsidRPr="00361085" w:rsidRDefault="00000000" w:rsidP="00541CB6">
            <w:pPr>
              <w:pStyle w:val="documentskn-mld9ulli"/>
              <w:numPr>
                <w:ilvl w:val="0"/>
                <w:numId w:val="6"/>
              </w:numPr>
              <w:spacing w:line="260" w:lineRule="atLeast"/>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Best Team award in the year 2019 (TCS).</w:t>
            </w:r>
          </w:p>
          <w:p w14:paraId="61DF0EA6" w14:textId="77777777" w:rsidR="004F237B" w:rsidRDefault="00000000" w:rsidP="00541CB6">
            <w:pPr>
              <w:pStyle w:val="documentskn-mld9ullinth-last-child1"/>
              <w:numPr>
                <w:ilvl w:val="0"/>
                <w:numId w:val="6"/>
              </w:numPr>
              <w:spacing w:line="260" w:lineRule="atLeast"/>
              <w:rPr>
                <w:rStyle w:val="documentskn-mld9right-box"/>
                <w:rFonts w:ascii="Source Sans Pro" w:eastAsia="Source Sans Pro" w:hAnsi="Source Sans Pro" w:cs="Source Sans Pro"/>
                <w:color w:val="2A2A2A"/>
                <w:sz w:val="20"/>
                <w:szCs w:val="20"/>
              </w:rPr>
            </w:pPr>
            <w:r w:rsidRPr="00361085">
              <w:rPr>
                <w:rStyle w:val="documentskn-mld9right-box"/>
                <w:rFonts w:ascii="Source Sans Pro" w:eastAsia="Source Sans Pro" w:hAnsi="Source Sans Pro" w:cs="Source Sans Pro"/>
                <w:color w:val="2A2A2A"/>
                <w:sz w:val="18"/>
                <w:szCs w:val="18"/>
              </w:rPr>
              <w:t xml:space="preserve">Lean </w:t>
            </w:r>
            <w:proofErr w:type="spellStart"/>
            <w:r w:rsidRPr="00361085">
              <w:rPr>
                <w:rStyle w:val="documentskn-mld9right-box"/>
                <w:rFonts w:ascii="Source Sans Pro" w:eastAsia="Source Sans Pro" w:hAnsi="Source Sans Pro" w:cs="Source Sans Pro"/>
                <w:color w:val="2A2A2A"/>
                <w:sz w:val="18"/>
                <w:szCs w:val="18"/>
              </w:rPr>
              <w:t>SixSigma</w:t>
            </w:r>
            <w:proofErr w:type="spellEnd"/>
            <w:r w:rsidRPr="00361085">
              <w:rPr>
                <w:rStyle w:val="documentskn-mld9right-box"/>
                <w:rFonts w:ascii="Source Sans Pro" w:eastAsia="Source Sans Pro" w:hAnsi="Source Sans Pro" w:cs="Source Sans Pro"/>
                <w:color w:val="2A2A2A"/>
                <w:sz w:val="18"/>
                <w:szCs w:val="18"/>
              </w:rPr>
              <w:t xml:space="preserve"> Green Belt Certified.</w:t>
            </w:r>
          </w:p>
        </w:tc>
      </w:tr>
      <w:tr w:rsidR="00101371" w14:paraId="6620C821" w14:textId="77777777">
        <w:trPr>
          <w:tblCellSpacing w:w="0" w:type="dxa"/>
        </w:trPr>
        <w:tc>
          <w:tcPr>
            <w:tcW w:w="2900" w:type="dxa"/>
            <w:tcMar>
              <w:top w:w="0" w:type="dxa"/>
              <w:left w:w="0" w:type="dxa"/>
              <w:bottom w:w="0" w:type="dxa"/>
              <w:right w:w="0" w:type="dxa"/>
            </w:tcMar>
          </w:tcPr>
          <w:p w14:paraId="6D1820F4" w14:textId="77777777" w:rsidR="00101371" w:rsidRDefault="00101371">
            <w:pPr>
              <w:pStyle w:val="documentskn-mld9addressulli"/>
              <w:spacing w:after="100"/>
              <w:rPr>
                <w:rStyle w:val="documentskn-mld9cntc-secspan"/>
                <w:rFonts w:ascii="Source Sans Pro" w:eastAsia="Source Sans Pro" w:hAnsi="Source Sans Pro" w:cs="Source Sans Pro"/>
                <w:color w:val="2A2A2A"/>
                <w:sz w:val="20"/>
                <w:szCs w:val="20"/>
              </w:rPr>
            </w:pPr>
          </w:p>
        </w:tc>
        <w:tc>
          <w:tcPr>
            <w:tcW w:w="310" w:type="dxa"/>
            <w:tcBorders>
              <w:right w:val="single" w:sz="8" w:space="0" w:color="404040"/>
            </w:tcBorders>
            <w:tcMar>
              <w:top w:w="0" w:type="dxa"/>
              <w:left w:w="0" w:type="dxa"/>
              <w:bottom w:w="0" w:type="dxa"/>
              <w:right w:w="0" w:type="dxa"/>
            </w:tcMar>
          </w:tcPr>
          <w:p w14:paraId="51B533EA"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tcPr>
          <w:p w14:paraId="2F957AD7"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tcPr>
          <w:p w14:paraId="149653FD" w14:textId="77777777" w:rsidR="00101371" w:rsidRDefault="00101371">
            <w:pPr>
              <w:pStyle w:val="documentskn-mld9name"/>
              <w:spacing w:line="720" w:lineRule="exact"/>
              <w:rPr>
                <w:rStyle w:val="documentskn-mld9right-box"/>
                <w:rFonts w:ascii="Source Sans Pro" w:eastAsia="Source Sans Pro" w:hAnsi="Source Sans Pro" w:cs="Source Sans Pro"/>
                <w:noProof/>
                <w:color w:val="2A2A2A"/>
              </w:rPr>
            </w:pPr>
          </w:p>
        </w:tc>
      </w:tr>
    </w:tbl>
    <w:p w14:paraId="08E0ACDC" w14:textId="77777777" w:rsidR="004F237B" w:rsidRDefault="00000000">
      <w:pPr>
        <w:spacing w:line="20" w:lineRule="auto"/>
        <w:rPr>
          <w:rFonts w:ascii="Source Sans Pro" w:eastAsia="Source Sans Pro" w:hAnsi="Source Sans Pro" w:cs="Source Sans Pro"/>
          <w:color w:val="2A2A2A"/>
          <w:sz w:val="20"/>
          <w:szCs w:val="20"/>
        </w:rPr>
      </w:pPr>
      <w:r>
        <w:rPr>
          <w:color w:val="FFFFFF"/>
          <w:sz w:val="2"/>
        </w:rPr>
        <w:t>.</w:t>
      </w:r>
    </w:p>
    <w:sectPr w:rsidR="004F237B">
      <w:headerReference w:type="default" r:id="rId9"/>
      <w:pgSz w:w="12240" w:h="15840"/>
      <w:pgMar w:top="1200" w:right="900" w:bottom="120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B68AB" w14:textId="77777777" w:rsidR="00C35C19" w:rsidRDefault="00C35C19">
      <w:pPr>
        <w:spacing w:line="240" w:lineRule="auto"/>
      </w:pPr>
      <w:r>
        <w:separator/>
      </w:r>
    </w:p>
  </w:endnote>
  <w:endnote w:type="continuationSeparator" w:id="0">
    <w:p w14:paraId="6874939F" w14:textId="77777777" w:rsidR="00C35C19" w:rsidRDefault="00C35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9A264BFD-4FB7-4D78-944F-DACE993EC9E1}"/>
    <w:embedBold r:id="rId2" w:fontKey="{BDF02C8E-C176-43E1-B706-4294E2E7A611}"/>
    <w:embedItalic r:id="rId3" w:fontKey="{732923FC-B8DC-4603-86E2-A6D0230DD44E}"/>
  </w:font>
  <w:font w:name="Source Sans Pro Light">
    <w:charset w:val="00"/>
    <w:family w:val="swiss"/>
    <w:pitch w:val="variable"/>
    <w:sig w:usb0="600002F7" w:usb1="02000001" w:usb2="00000000" w:usb3="00000000" w:csb0="0000019F" w:csb1="00000000"/>
    <w:embedRegular r:id="rId4" w:fontKey="{E2CB54AF-334A-4166-AE3F-B0526350E918}"/>
  </w:font>
  <w:font w:name="Calibri">
    <w:panose1 w:val="020F0502020204030204"/>
    <w:charset w:val="00"/>
    <w:family w:val="swiss"/>
    <w:pitch w:val="variable"/>
    <w:sig w:usb0="E4002EFF" w:usb1="C200247B" w:usb2="00000009" w:usb3="00000000" w:csb0="000001FF" w:csb1="00000000"/>
    <w:embedRegular r:id="rId5" w:fontKey="{C57F308D-D719-480D-B157-40CC3C9FCA5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8550F" w14:textId="77777777" w:rsidR="00C35C19" w:rsidRDefault="00C35C19">
      <w:pPr>
        <w:spacing w:line="240" w:lineRule="auto"/>
      </w:pPr>
      <w:r>
        <w:separator/>
      </w:r>
    </w:p>
  </w:footnote>
  <w:footnote w:type="continuationSeparator" w:id="0">
    <w:p w14:paraId="2F5C4165" w14:textId="77777777" w:rsidR="00C35C19" w:rsidRDefault="00C35C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40713" w14:textId="77777777" w:rsidR="004F237B" w:rsidRDefault="00000000">
    <w:r>
      <w:rPr>
        <w:noProof/>
      </w:rPr>
      <w:drawing>
        <wp:anchor distT="0" distB="0" distL="114300" distR="114300" simplePos="0" relativeHeight="251658240" behindDoc="0" locked="0" layoutInCell="1" allowOverlap="1" wp14:anchorId="34AFA6D3" wp14:editId="519FC3CB">
          <wp:simplePos x="0" y="0"/>
          <wp:positionH relativeFrom="page">
            <wp:posOffset>0</wp:posOffset>
          </wp:positionH>
          <wp:positionV relativeFrom="page">
            <wp:posOffset>0</wp:posOffset>
          </wp:positionV>
          <wp:extent cx="7772399" cy="10058400"/>
          <wp:effectExtent l="0" t="0" r="0" b="0"/>
          <wp:wrapNone/>
          <wp:docPr id="100004" name="Graphic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7772399"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EE1E92F8">
      <w:start w:val="1"/>
      <w:numFmt w:val="bullet"/>
      <w:lvlText w:val=""/>
      <w:lvlJc w:val="left"/>
      <w:pPr>
        <w:ind w:left="720" w:hanging="360"/>
      </w:pPr>
      <w:rPr>
        <w:rFonts w:ascii="Symbol" w:hAnsi="Symbol"/>
        <w:sz w:val="14"/>
      </w:rPr>
    </w:lvl>
    <w:lvl w:ilvl="1" w:tplc="CB7A8A78">
      <w:start w:val="1"/>
      <w:numFmt w:val="bullet"/>
      <w:lvlText w:val="o"/>
      <w:lvlJc w:val="left"/>
      <w:pPr>
        <w:tabs>
          <w:tab w:val="num" w:pos="1440"/>
        </w:tabs>
        <w:ind w:left="1440" w:hanging="360"/>
      </w:pPr>
      <w:rPr>
        <w:rFonts w:ascii="Courier New" w:hAnsi="Courier New"/>
      </w:rPr>
    </w:lvl>
    <w:lvl w:ilvl="2" w:tplc="8FFC423E">
      <w:start w:val="1"/>
      <w:numFmt w:val="bullet"/>
      <w:lvlText w:val=""/>
      <w:lvlJc w:val="left"/>
      <w:pPr>
        <w:tabs>
          <w:tab w:val="num" w:pos="2160"/>
        </w:tabs>
        <w:ind w:left="2160" w:hanging="360"/>
      </w:pPr>
      <w:rPr>
        <w:rFonts w:ascii="Wingdings" w:hAnsi="Wingdings"/>
      </w:rPr>
    </w:lvl>
    <w:lvl w:ilvl="3" w:tplc="C21418E8">
      <w:start w:val="1"/>
      <w:numFmt w:val="bullet"/>
      <w:lvlText w:val=""/>
      <w:lvlJc w:val="left"/>
      <w:pPr>
        <w:tabs>
          <w:tab w:val="num" w:pos="2880"/>
        </w:tabs>
        <w:ind w:left="2880" w:hanging="360"/>
      </w:pPr>
      <w:rPr>
        <w:rFonts w:ascii="Symbol" w:hAnsi="Symbol"/>
      </w:rPr>
    </w:lvl>
    <w:lvl w:ilvl="4" w:tplc="EEA2859C">
      <w:start w:val="1"/>
      <w:numFmt w:val="bullet"/>
      <w:lvlText w:val="o"/>
      <w:lvlJc w:val="left"/>
      <w:pPr>
        <w:tabs>
          <w:tab w:val="num" w:pos="3600"/>
        </w:tabs>
        <w:ind w:left="3600" w:hanging="360"/>
      </w:pPr>
      <w:rPr>
        <w:rFonts w:ascii="Courier New" w:hAnsi="Courier New"/>
      </w:rPr>
    </w:lvl>
    <w:lvl w:ilvl="5" w:tplc="1C8A5690">
      <w:start w:val="1"/>
      <w:numFmt w:val="bullet"/>
      <w:lvlText w:val=""/>
      <w:lvlJc w:val="left"/>
      <w:pPr>
        <w:tabs>
          <w:tab w:val="num" w:pos="4320"/>
        </w:tabs>
        <w:ind w:left="4320" w:hanging="360"/>
      </w:pPr>
      <w:rPr>
        <w:rFonts w:ascii="Wingdings" w:hAnsi="Wingdings"/>
      </w:rPr>
    </w:lvl>
    <w:lvl w:ilvl="6" w:tplc="3AECDAE6">
      <w:start w:val="1"/>
      <w:numFmt w:val="bullet"/>
      <w:lvlText w:val=""/>
      <w:lvlJc w:val="left"/>
      <w:pPr>
        <w:tabs>
          <w:tab w:val="num" w:pos="5040"/>
        </w:tabs>
        <w:ind w:left="5040" w:hanging="360"/>
      </w:pPr>
      <w:rPr>
        <w:rFonts w:ascii="Symbol" w:hAnsi="Symbol"/>
      </w:rPr>
    </w:lvl>
    <w:lvl w:ilvl="7" w:tplc="5B1E23EA">
      <w:start w:val="1"/>
      <w:numFmt w:val="bullet"/>
      <w:lvlText w:val="o"/>
      <w:lvlJc w:val="left"/>
      <w:pPr>
        <w:tabs>
          <w:tab w:val="num" w:pos="5760"/>
        </w:tabs>
        <w:ind w:left="5760" w:hanging="360"/>
      </w:pPr>
      <w:rPr>
        <w:rFonts w:ascii="Courier New" w:hAnsi="Courier New"/>
      </w:rPr>
    </w:lvl>
    <w:lvl w:ilvl="8" w:tplc="4EC671D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E2F8CAB0">
      <w:start w:val="1"/>
      <w:numFmt w:val="bullet"/>
      <w:lvlText w:val=""/>
      <w:lvlJc w:val="left"/>
      <w:pPr>
        <w:ind w:left="720" w:hanging="360"/>
      </w:pPr>
      <w:rPr>
        <w:rFonts w:ascii="Symbol" w:hAnsi="Symbol"/>
        <w:sz w:val="14"/>
      </w:rPr>
    </w:lvl>
    <w:lvl w:ilvl="1" w:tplc="5F8ACF2E">
      <w:start w:val="1"/>
      <w:numFmt w:val="bullet"/>
      <w:lvlText w:val="o"/>
      <w:lvlJc w:val="left"/>
      <w:pPr>
        <w:tabs>
          <w:tab w:val="num" w:pos="1440"/>
        </w:tabs>
        <w:ind w:left="1440" w:hanging="360"/>
      </w:pPr>
      <w:rPr>
        <w:rFonts w:ascii="Courier New" w:hAnsi="Courier New"/>
      </w:rPr>
    </w:lvl>
    <w:lvl w:ilvl="2" w:tplc="D7044D08">
      <w:start w:val="1"/>
      <w:numFmt w:val="bullet"/>
      <w:lvlText w:val=""/>
      <w:lvlJc w:val="left"/>
      <w:pPr>
        <w:tabs>
          <w:tab w:val="num" w:pos="2160"/>
        </w:tabs>
        <w:ind w:left="2160" w:hanging="360"/>
      </w:pPr>
      <w:rPr>
        <w:rFonts w:ascii="Wingdings" w:hAnsi="Wingdings"/>
      </w:rPr>
    </w:lvl>
    <w:lvl w:ilvl="3" w:tplc="9912D05A">
      <w:start w:val="1"/>
      <w:numFmt w:val="bullet"/>
      <w:lvlText w:val=""/>
      <w:lvlJc w:val="left"/>
      <w:pPr>
        <w:tabs>
          <w:tab w:val="num" w:pos="2880"/>
        </w:tabs>
        <w:ind w:left="2880" w:hanging="360"/>
      </w:pPr>
      <w:rPr>
        <w:rFonts w:ascii="Symbol" w:hAnsi="Symbol"/>
      </w:rPr>
    </w:lvl>
    <w:lvl w:ilvl="4" w:tplc="8AB02BBC">
      <w:start w:val="1"/>
      <w:numFmt w:val="bullet"/>
      <w:lvlText w:val="o"/>
      <w:lvlJc w:val="left"/>
      <w:pPr>
        <w:tabs>
          <w:tab w:val="num" w:pos="3600"/>
        </w:tabs>
        <w:ind w:left="3600" w:hanging="360"/>
      </w:pPr>
      <w:rPr>
        <w:rFonts w:ascii="Courier New" w:hAnsi="Courier New"/>
      </w:rPr>
    </w:lvl>
    <w:lvl w:ilvl="5" w:tplc="59B85670">
      <w:start w:val="1"/>
      <w:numFmt w:val="bullet"/>
      <w:lvlText w:val=""/>
      <w:lvlJc w:val="left"/>
      <w:pPr>
        <w:tabs>
          <w:tab w:val="num" w:pos="4320"/>
        </w:tabs>
        <w:ind w:left="4320" w:hanging="360"/>
      </w:pPr>
      <w:rPr>
        <w:rFonts w:ascii="Wingdings" w:hAnsi="Wingdings"/>
      </w:rPr>
    </w:lvl>
    <w:lvl w:ilvl="6" w:tplc="6074D928">
      <w:start w:val="1"/>
      <w:numFmt w:val="bullet"/>
      <w:lvlText w:val=""/>
      <w:lvlJc w:val="left"/>
      <w:pPr>
        <w:tabs>
          <w:tab w:val="num" w:pos="5040"/>
        </w:tabs>
        <w:ind w:left="5040" w:hanging="360"/>
      </w:pPr>
      <w:rPr>
        <w:rFonts w:ascii="Symbol" w:hAnsi="Symbol"/>
      </w:rPr>
    </w:lvl>
    <w:lvl w:ilvl="7" w:tplc="7DC8DD08">
      <w:start w:val="1"/>
      <w:numFmt w:val="bullet"/>
      <w:lvlText w:val="o"/>
      <w:lvlJc w:val="left"/>
      <w:pPr>
        <w:tabs>
          <w:tab w:val="num" w:pos="5760"/>
        </w:tabs>
        <w:ind w:left="5760" w:hanging="360"/>
      </w:pPr>
      <w:rPr>
        <w:rFonts w:ascii="Courier New" w:hAnsi="Courier New"/>
      </w:rPr>
    </w:lvl>
    <w:lvl w:ilvl="8" w:tplc="3312AD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0D605608">
      <w:start w:val="1"/>
      <w:numFmt w:val="bullet"/>
      <w:lvlText w:val=""/>
      <w:lvlJc w:val="left"/>
      <w:pPr>
        <w:ind w:left="720" w:hanging="360"/>
      </w:pPr>
      <w:rPr>
        <w:rFonts w:ascii="Symbol" w:hAnsi="Symbol"/>
        <w:sz w:val="14"/>
      </w:rPr>
    </w:lvl>
    <w:lvl w:ilvl="1" w:tplc="ECBA44F6">
      <w:start w:val="1"/>
      <w:numFmt w:val="bullet"/>
      <w:lvlText w:val="o"/>
      <w:lvlJc w:val="left"/>
      <w:pPr>
        <w:tabs>
          <w:tab w:val="num" w:pos="1440"/>
        </w:tabs>
        <w:ind w:left="1440" w:hanging="360"/>
      </w:pPr>
      <w:rPr>
        <w:rFonts w:ascii="Courier New" w:hAnsi="Courier New"/>
      </w:rPr>
    </w:lvl>
    <w:lvl w:ilvl="2" w:tplc="1CCAB55C">
      <w:start w:val="1"/>
      <w:numFmt w:val="bullet"/>
      <w:lvlText w:val=""/>
      <w:lvlJc w:val="left"/>
      <w:pPr>
        <w:tabs>
          <w:tab w:val="num" w:pos="2160"/>
        </w:tabs>
        <w:ind w:left="2160" w:hanging="360"/>
      </w:pPr>
      <w:rPr>
        <w:rFonts w:ascii="Wingdings" w:hAnsi="Wingdings"/>
      </w:rPr>
    </w:lvl>
    <w:lvl w:ilvl="3" w:tplc="1D080830">
      <w:start w:val="1"/>
      <w:numFmt w:val="bullet"/>
      <w:lvlText w:val=""/>
      <w:lvlJc w:val="left"/>
      <w:pPr>
        <w:tabs>
          <w:tab w:val="num" w:pos="2880"/>
        </w:tabs>
        <w:ind w:left="2880" w:hanging="360"/>
      </w:pPr>
      <w:rPr>
        <w:rFonts w:ascii="Symbol" w:hAnsi="Symbol"/>
      </w:rPr>
    </w:lvl>
    <w:lvl w:ilvl="4" w:tplc="91002942">
      <w:start w:val="1"/>
      <w:numFmt w:val="bullet"/>
      <w:lvlText w:val="o"/>
      <w:lvlJc w:val="left"/>
      <w:pPr>
        <w:tabs>
          <w:tab w:val="num" w:pos="3600"/>
        </w:tabs>
        <w:ind w:left="3600" w:hanging="360"/>
      </w:pPr>
      <w:rPr>
        <w:rFonts w:ascii="Courier New" w:hAnsi="Courier New"/>
      </w:rPr>
    </w:lvl>
    <w:lvl w:ilvl="5" w:tplc="45A437B2">
      <w:start w:val="1"/>
      <w:numFmt w:val="bullet"/>
      <w:lvlText w:val=""/>
      <w:lvlJc w:val="left"/>
      <w:pPr>
        <w:tabs>
          <w:tab w:val="num" w:pos="4320"/>
        </w:tabs>
        <w:ind w:left="4320" w:hanging="360"/>
      </w:pPr>
      <w:rPr>
        <w:rFonts w:ascii="Wingdings" w:hAnsi="Wingdings"/>
      </w:rPr>
    </w:lvl>
    <w:lvl w:ilvl="6" w:tplc="30AC8D00">
      <w:start w:val="1"/>
      <w:numFmt w:val="bullet"/>
      <w:lvlText w:val=""/>
      <w:lvlJc w:val="left"/>
      <w:pPr>
        <w:tabs>
          <w:tab w:val="num" w:pos="5040"/>
        </w:tabs>
        <w:ind w:left="5040" w:hanging="360"/>
      </w:pPr>
      <w:rPr>
        <w:rFonts w:ascii="Symbol" w:hAnsi="Symbol"/>
      </w:rPr>
    </w:lvl>
    <w:lvl w:ilvl="7" w:tplc="C51EC472">
      <w:start w:val="1"/>
      <w:numFmt w:val="bullet"/>
      <w:lvlText w:val="o"/>
      <w:lvlJc w:val="left"/>
      <w:pPr>
        <w:tabs>
          <w:tab w:val="num" w:pos="5760"/>
        </w:tabs>
        <w:ind w:left="5760" w:hanging="360"/>
      </w:pPr>
      <w:rPr>
        <w:rFonts w:ascii="Courier New" w:hAnsi="Courier New"/>
      </w:rPr>
    </w:lvl>
    <w:lvl w:ilvl="8" w:tplc="BDA6011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320A220C">
      <w:start w:val="1"/>
      <w:numFmt w:val="bullet"/>
      <w:lvlText w:val=""/>
      <w:lvlJc w:val="left"/>
      <w:pPr>
        <w:ind w:left="720" w:hanging="360"/>
      </w:pPr>
      <w:rPr>
        <w:rFonts w:ascii="Symbol" w:hAnsi="Symbol"/>
        <w:sz w:val="14"/>
      </w:rPr>
    </w:lvl>
    <w:lvl w:ilvl="1" w:tplc="7410216E">
      <w:start w:val="1"/>
      <w:numFmt w:val="bullet"/>
      <w:lvlText w:val="o"/>
      <w:lvlJc w:val="left"/>
      <w:pPr>
        <w:tabs>
          <w:tab w:val="num" w:pos="1440"/>
        </w:tabs>
        <w:ind w:left="1440" w:hanging="360"/>
      </w:pPr>
      <w:rPr>
        <w:rFonts w:ascii="Courier New" w:hAnsi="Courier New"/>
      </w:rPr>
    </w:lvl>
    <w:lvl w:ilvl="2" w:tplc="D5665828">
      <w:start w:val="1"/>
      <w:numFmt w:val="bullet"/>
      <w:lvlText w:val=""/>
      <w:lvlJc w:val="left"/>
      <w:pPr>
        <w:tabs>
          <w:tab w:val="num" w:pos="2160"/>
        </w:tabs>
        <w:ind w:left="2160" w:hanging="360"/>
      </w:pPr>
      <w:rPr>
        <w:rFonts w:ascii="Wingdings" w:hAnsi="Wingdings"/>
      </w:rPr>
    </w:lvl>
    <w:lvl w:ilvl="3" w:tplc="5914B678">
      <w:start w:val="1"/>
      <w:numFmt w:val="bullet"/>
      <w:lvlText w:val=""/>
      <w:lvlJc w:val="left"/>
      <w:pPr>
        <w:tabs>
          <w:tab w:val="num" w:pos="2880"/>
        </w:tabs>
        <w:ind w:left="2880" w:hanging="360"/>
      </w:pPr>
      <w:rPr>
        <w:rFonts w:ascii="Symbol" w:hAnsi="Symbol"/>
      </w:rPr>
    </w:lvl>
    <w:lvl w:ilvl="4" w:tplc="B410552E">
      <w:start w:val="1"/>
      <w:numFmt w:val="bullet"/>
      <w:lvlText w:val="o"/>
      <w:lvlJc w:val="left"/>
      <w:pPr>
        <w:tabs>
          <w:tab w:val="num" w:pos="3600"/>
        </w:tabs>
        <w:ind w:left="3600" w:hanging="360"/>
      </w:pPr>
      <w:rPr>
        <w:rFonts w:ascii="Courier New" w:hAnsi="Courier New"/>
      </w:rPr>
    </w:lvl>
    <w:lvl w:ilvl="5" w:tplc="1EF06496">
      <w:start w:val="1"/>
      <w:numFmt w:val="bullet"/>
      <w:lvlText w:val=""/>
      <w:lvlJc w:val="left"/>
      <w:pPr>
        <w:tabs>
          <w:tab w:val="num" w:pos="4320"/>
        </w:tabs>
        <w:ind w:left="4320" w:hanging="360"/>
      </w:pPr>
      <w:rPr>
        <w:rFonts w:ascii="Wingdings" w:hAnsi="Wingdings"/>
      </w:rPr>
    </w:lvl>
    <w:lvl w:ilvl="6" w:tplc="57C20C9A">
      <w:start w:val="1"/>
      <w:numFmt w:val="bullet"/>
      <w:lvlText w:val=""/>
      <w:lvlJc w:val="left"/>
      <w:pPr>
        <w:tabs>
          <w:tab w:val="num" w:pos="5040"/>
        </w:tabs>
        <w:ind w:left="5040" w:hanging="360"/>
      </w:pPr>
      <w:rPr>
        <w:rFonts w:ascii="Symbol" w:hAnsi="Symbol"/>
      </w:rPr>
    </w:lvl>
    <w:lvl w:ilvl="7" w:tplc="D3AC2104">
      <w:start w:val="1"/>
      <w:numFmt w:val="bullet"/>
      <w:lvlText w:val="o"/>
      <w:lvlJc w:val="left"/>
      <w:pPr>
        <w:tabs>
          <w:tab w:val="num" w:pos="5760"/>
        </w:tabs>
        <w:ind w:left="5760" w:hanging="360"/>
      </w:pPr>
      <w:rPr>
        <w:rFonts w:ascii="Courier New" w:hAnsi="Courier New"/>
      </w:rPr>
    </w:lvl>
    <w:lvl w:ilvl="8" w:tplc="0E0AE19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A06AA36">
      <w:start w:val="1"/>
      <w:numFmt w:val="bullet"/>
      <w:lvlText w:val=""/>
      <w:lvlJc w:val="left"/>
      <w:pPr>
        <w:ind w:left="720" w:hanging="360"/>
      </w:pPr>
      <w:rPr>
        <w:rFonts w:ascii="Symbol" w:hAnsi="Symbol"/>
        <w:sz w:val="14"/>
      </w:rPr>
    </w:lvl>
    <w:lvl w:ilvl="1" w:tplc="5060E23C">
      <w:start w:val="1"/>
      <w:numFmt w:val="bullet"/>
      <w:lvlText w:val="o"/>
      <w:lvlJc w:val="left"/>
      <w:pPr>
        <w:tabs>
          <w:tab w:val="num" w:pos="1440"/>
        </w:tabs>
        <w:ind w:left="1440" w:hanging="360"/>
      </w:pPr>
      <w:rPr>
        <w:rFonts w:ascii="Courier New" w:hAnsi="Courier New"/>
      </w:rPr>
    </w:lvl>
    <w:lvl w:ilvl="2" w:tplc="C002AA7A">
      <w:start w:val="1"/>
      <w:numFmt w:val="bullet"/>
      <w:lvlText w:val=""/>
      <w:lvlJc w:val="left"/>
      <w:pPr>
        <w:tabs>
          <w:tab w:val="num" w:pos="2160"/>
        </w:tabs>
        <w:ind w:left="2160" w:hanging="360"/>
      </w:pPr>
      <w:rPr>
        <w:rFonts w:ascii="Wingdings" w:hAnsi="Wingdings"/>
      </w:rPr>
    </w:lvl>
    <w:lvl w:ilvl="3" w:tplc="BE88D6BC">
      <w:start w:val="1"/>
      <w:numFmt w:val="bullet"/>
      <w:lvlText w:val=""/>
      <w:lvlJc w:val="left"/>
      <w:pPr>
        <w:tabs>
          <w:tab w:val="num" w:pos="2880"/>
        </w:tabs>
        <w:ind w:left="2880" w:hanging="360"/>
      </w:pPr>
      <w:rPr>
        <w:rFonts w:ascii="Symbol" w:hAnsi="Symbol"/>
      </w:rPr>
    </w:lvl>
    <w:lvl w:ilvl="4" w:tplc="A19690A0">
      <w:start w:val="1"/>
      <w:numFmt w:val="bullet"/>
      <w:lvlText w:val="o"/>
      <w:lvlJc w:val="left"/>
      <w:pPr>
        <w:tabs>
          <w:tab w:val="num" w:pos="3600"/>
        </w:tabs>
        <w:ind w:left="3600" w:hanging="360"/>
      </w:pPr>
      <w:rPr>
        <w:rFonts w:ascii="Courier New" w:hAnsi="Courier New"/>
      </w:rPr>
    </w:lvl>
    <w:lvl w:ilvl="5" w:tplc="EF9E212A">
      <w:start w:val="1"/>
      <w:numFmt w:val="bullet"/>
      <w:lvlText w:val=""/>
      <w:lvlJc w:val="left"/>
      <w:pPr>
        <w:tabs>
          <w:tab w:val="num" w:pos="4320"/>
        </w:tabs>
        <w:ind w:left="4320" w:hanging="360"/>
      </w:pPr>
      <w:rPr>
        <w:rFonts w:ascii="Wingdings" w:hAnsi="Wingdings"/>
      </w:rPr>
    </w:lvl>
    <w:lvl w:ilvl="6" w:tplc="AC2A6284">
      <w:start w:val="1"/>
      <w:numFmt w:val="bullet"/>
      <w:lvlText w:val=""/>
      <w:lvlJc w:val="left"/>
      <w:pPr>
        <w:tabs>
          <w:tab w:val="num" w:pos="5040"/>
        </w:tabs>
        <w:ind w:left="5040" w:hanging="360"/>
      </w:pPr>
      <w:rPr>
        <w:rFonts w:ascii="Symbol" w:hAnsi="Symbol"/>
      </w:rPr>
    </w:lvl>
    <w:lvl w:ilvl="7" w:tplc="EAA68710">
      <w:start w:val="1"/>
      <w:numFmt w:val="bullet"/>
      <w:lvlText w:val="o"/>
      <w:lvlJc w:val="left"/>
      <w:pPr>
        <w:tabs>
          <w:tab w:val="num" w:pos="5760"/>
        </w:tabs>
        <w:ind w:left="5760" w:hanging="360"/>
      </w:pPr>
      <w:rPr>
        <w:rFonts w:ascii="Courier New" w:hAnsi="Courier New"/>
      </w:rPr>
    </w:lvl>
    <w:lvl w:ilvl="8" w:tplc="EC08A65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A94B4DC">
      <w:start w:val="1"/>
      <w:numFmt w:val="bullet"/>
      <w:lvlText w:val=""/>
      <w:lvlJc w:val="left"/>
      <w:pPr>
        <w:ind w:left="720" w:hanging="360"/>
      </w:pPr>
      <w:rPr>
        <w:rFonts w:ascii="Symbol" w:hAnsi="Symbol"/>
        <w:sz w:val="14"/>
      </w:rPr>
    </w:lvl>
    <w:lvl w:ilvl="1" w:tplc="EE108DBC">
      <w:start w:val="1"/>
      <w:numFmt w:val="bullet"/>
      <w:lvlText w:val="o"/>
      <w:lvlJc w:val="left"/>
      <w:pPr>
        <w:tabs>
          <w:tab w:val="num" w:pos="1440"/>
        </w:tabs>
        <w:ind w:left="1440" w:hanging="360"/>
      </w:pPr>
      <w:rPr>
        <w:rFonts w:ascii="Courier New" w:hAnsi="Courier New"/>
      </w:rPr>
    </w:lvl>
    <w:lvl w:ilvl="2" w:tplc="DEA4DD12">
      <w:start w:val="1"/>
      <w:numFmt w:val="bullet"/>
      <w:lvlText w:val=""/>
      <w:lvlJc w:val="left"/>
      <w:pPr>
        <w:tabs>
          <w:tab w:val="num" w:pos="2160"/>
        </w:tabs>
        <w:ind w:left="2160" w:hanging="360"/>
      </w:pPr>
      <w:rPr>
        <w:rFonts w:ascii="Wingdings" w:hAnsi="Wingdings"/>
      </w:rPr>
    </w:lvl>
    <w:lvl w:ilvl="3" w:tplc="7F263994">
      <w:start w:val="1"/>
      <w:numFmt w:val="bullet"/>
      <w:lvlText w:val=""/>
      <w:lvlJc w:val="left"/>
      <w:pPr>
        <w:tabs>
          <w:tab w:val="num" w:pos="2880"/>
        </w:tabs>
        <w:ind w:left="2880" w:hanging="360"/>
      </w:pPr>
      <w:rPr>
        <w:rFonts w:ascii="Symbol" w:hAnsi="Symbol"/>
      </w:rPr>
    </w:lvl>
    <w:lvl w:ilvl="4" w:tplc="62CA7D58">
      <w:start w:val="1"/>
      <w:numFmt w:val="bullet"/>
      <w:lvlText w:val="o"/>
      <w:lvlJc w:val="left"/>
      <w:pPr>
        <w:tabs>
          <w:tab w:val="num" w:pos="3600"/>
        </w:tabs>
        <w:ind w:left="3600" w:hanging="360"/>
      </w:pPr>
      <w:rPr>
        <w:rFonts w:ascii="Courier New" w:hAnsi="Courier New"/>
      </w:rPr>
    </w:lvl>
    <w:lvl w:ilvl="5" w:tplc="1E60B474">
      <w:start w:val="1"/>
      <w:numFmt w:val="bullet"/>
      <w:lvlText w:val=""/>
      <w:lvlJc w:val="left"/>
      <w:pPr>
        <w:tabs>
          <w:tab w:val="num" w:pos="4320"/>
        </w:tabs>
        <w:ind w:left="4320" w:hanging="360"/>
      </w:pPr>
      <w:rPr>
        <w:rFonts w:ascii="Wingdings" w:hAnsi="Wingdings"/>
      </w:rPr>
    </w:lvl>
    <w:lvl w:ilvl="6" w:tplc="326E2564">
      <w:start w:val="1"/>
      <w:numFmt w:val="bullet"/>
      <w:lvlText w:val=""/>
      <w:lvlJc w:val="left"/>
      <w:pPr>
        <w:tabs>
          <w:tab w:val="num" w:pos="5040"/>
        </w:tabs>
        <w:ind w:left="5040" w:hanging="360"/>
      </w:pPr>
      <w:rPr>
        <w:rFonts w:ascii="Symbol" w:hAnsi="Symbol"/>
      </w:rPr>
    </w:lvl>
    <w:lvl w:ilvl="7" w:tplc="F6A48B52">
      <w:start w:val="1"/>
      <w:numFmt w:val="bullet"/>
      <w:lvlText w:val="o"/>
      <w:lvlJc w:val="left"/>
      <w:pPr>
        <w:tabs>
          <w:tab w:val="num" w:pos="5760"/>
        </w:tabs>
        <w:ind w:left="5760" w:hanging="360"/>
      </w:pPr>
      <w:rPr>
        <w:rFonts w:ascii="Courier New" w:hAnsi="Courier New"/>
      </w:rPr>
    </w:lvl>
    <w:lvl w:ilvl="8" w:tplc="58AAE15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7A499FA">
      <w:start w:val="1"/>
      <w:numFmt w:val="bullet"/>
      <w:lvlText w:val=""/>
      <w:lvlJc w:val="left"/>
      <w:pPr>
        <w:ind w:left="720" w:hanging="360"/>
      </w:pPr>
      <w:rPr>
        <w:rFonts w:ascii="Symbol" w:hAnsi="Symbol"/>
        <w:sz w:val="14"/>
      </w:rPr>
    </w:lvl>
    <w:lvl w:ilvl="1" w:tplc="9170EBC4">
      <w:start w:val="1"/>
      <w:numFmt w:val="bullet"/>
      <w:lvlText w:val="o"/>
      <w:lvlJc w:val="left"/>
      <w:pPr>
        <w:tabs>
          <w:tab w:val="num" w:pos="1440"/>
        </w:tabs>
        <w:ind w:left="1440" w:hanging="360"/>
      </w:pPr>
      <w:rPr>
        <w:rFonts w:ascii="Courier New" w:hAnsi="Courier New"/>
      </w:rPr>
    </w:lvl>
    <w:lvl w:ilvl="2" w:tplc="5D46A8B4">
      <w:start w:val="1"/>
      <w:numFmt w:val="bullet"/>
      <w:lvlText w:val=""/>
      <w:lvlJc w:val="left"/>
      <w:pPr>
        <w:tabs>
          <w:tab w:val="num" w:pos="2160"/>
        </w:tabs>
        <w:ind w:left="2160" w:hanging="360"/>
      </w:pPr>
      <w:rPr>
        <w:rFonts w:ascii="Wingdings" w:hAnsi="Wingdings"/>
      </w:rPr>
    </w:lvl>
    <w:lvl w:ilvl="3" w:tplc="990CC89C">
      <w:start w:val="1"/>
      <w:numFmt w:val="bullet"/>
      <w:lvlText w:val=""/>
      <w:lvlJc w:val="left"/>
      <w:pPr>
        <w:tabs>
          <w:tab w:val="num" w:pos="2880"/>
        </w:tabs>
        <w:ind w:left="2880" w:hanging="360"/>
      </w:pPr>
      <w:rPr>
        <w:rFonts w:ascii="Symbol" w:hAnsi="Symbol"/>
      </w:rPr>
    </w:lvl>
    <w:lvl w:ilvl="4" w:tplc="BBB6D026">
      <w:start w:val="1"/>
      <w:numFmt w:val="bullet"/>
      <w:lvlText w:val="o"/>
      <w:lvlJc w:val="left"/>
      <w:pPr>
        <w:tabs>
          <w:tab w:val="num" w:pos="3600"/>
        </w:tabs>
        <w:ind w:left="3600" w:hanging="360"/>
      </w:pPr>
      <w:rPr>
        <w:rFonts w:ascii="Courier New" w:hAnsi="Courier New"/>
      </w:rPr>
    </w:lvl>
    <w:lvl w:ilvl="5" w:tplc="F2AAF748">
      <w:start w:val="1"/>
      <w:numFmt w:val="bullet"/>
      <w:lvlText w:val=""/>
      <w:lvlJc w:val="left"/>
      <w:pPr>
        <w:tabs>
          <w:tab w:val="num" w:pos="4320"/>
        </w:tabs>
        <w:ind w:left="4320" w:hanging="360"/>
      </w:pPr>
      <w:rPr>
        <w:rFonts w:ascii="Wingdings" w:hAnsi="Wingdings"/>
      </w:rPr>
    </w:lvl>
    <w:lvl w:ilvl="6" w:tplc="0D7CAF36">
      <w:start w:val="1"/>
      <w:numFmt w:val="bullet"/>
      <w:lvlText w:val=""/>
      <w:lvlJc w:val="left"/>
      <w:pPr>
        <w:tabs>
          <w:tab w:val="num" w:pos="5040"/>
        </w:tabs>
        <w:ind w:left="5040" w:hanging="360"/>
      </w:pPr>
      <w:rPr>
        <w:rFonts w:ascii="Symbol" w:hAnsi="Symbol"/>
      </w:rPr>
    </w:lvl>
    <w:lvl w:ilvl="7" w:tplc="43F6B2E4">
      <w:start w:val="1"/>
      <w:numFmt w:val="bullet"/>
      <w:lvlText w:val="o"/>
      <w:lvlJc w:val="left"/>
      <w:pPr>
        <w:tabs>
          <w:tab w:val="num" w:pos="5760"/>
        </w:tabs>
        <w:ind w:left="5760" w:hanging="360"/>
      </w:pPr>
      <w:rPr>
        <w:rFonts w:ascii="Courier New" w:hAnsi="Courier New"/>
      </w:rPr>
    </w:lvl>
    <w:lvl w:ilvl="8" w:tplc="81145D6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7985D18">
      <w:start w:val="1"/>
      <w:numFmt w:val="bullet"/>
      <w:lvlText w:val=""/>
      <w:lvlJc w:val="left"/>
      <w:pPr>
        <w:ind w:left="720" w:hanging="360"/>
      </w:pPr>
      <w:rPr>
        <w:rFonts w:ascii="Symbol" w:hAnsi="Symbol"/>
        <w:sz w:val="14"/>
      </w:rPr>
    </w:lvl>
    <w:lvl w:ilvl="1" w:tplc="B576FFC8">
      <w:start w:val="1"/>
      <w:numFmt w:val="bullet"/>
      <w:lvlText w:val="o"/>
      <w:lvlJc w:val="left"/>
      <w:pPr>
        <w:tabs>
          <w:tab w:val="num" w:pos="1440"/>
        </w:tabs>
        <w:ind w:left="1440" w:hanging="360"/>
      </w:pPr>
      <w:rPr>
        <w:rFonts w:ascii="Courier New" w:hAnsi="Courier New"/>
      </w:rPr>
    </w:lvl>
    <w:lvl w:ilvl="2" w:tplc="5B2AEEB0">
      <w:start w:val="1"/>
      <w:numFmt w:val="bullet"/>
      <w:lvlText w:val=""/>
      <w:lvlJc w:val="left"/>
      <w:pPr>
        <w:tabs>
          <w:tab w:val="num" w:pos="2160"/>
        </w:tabs>
        <w:ind w:left="2160" w:hanging="360"/>
      </w:pPr>
      <w:rPr>
        <w:rFonts w:ascii="Wingdings" w:hAnsi="Wingdings"/>
      </w:rPr>
    </w:lvl>
    <w:lvl w:ilvl="3" w:tplc="5D609134">
      <w:start w:val="1"/>
      <w:numFmt w:val="bullet"/>
      <w:lvlText w:val=""/>
      <w:lvlJc w:val="left"/>
      <w:pPr>
        <w:tabs>
          <w:tab w:val="num" w:pos="2880"/>
        </w:tabs>
        <w:ind w:left="2880" w:hanging="360"/>
      </w:pPr>
      <w:rPr>
        <w:rFonts w:ascii="Symbol" w:hAnsi="Symbol"/>
      </w:rPr>
    </w:lvl>
    <w:lvl w:ilvl="4" w:tplc="14B25974">
      <w:start w:val="1"/>
      <w:numFmt w:val="bullet"/>
      <w:lvlText w:val="o"/>
      <w:lvlJc w:val="left"/>
      <w:pPr>
        <w:tabs>
          <w:tab w:val="num" w:pos="3600"/>
        </w:tabs>
        <w:ind w:left="3600" w:hanging="360"/>
      </w:pPr>
      <w:rPr>
        <w:rFonts w:ascii="Courier New" w:hAnsi="Courier New"/>
      </w:rPr>
    </w:lvl>
    <w:lvl w:ilvl="5" w:tplc="4678F3EC">
      <w:start w:val="1"/>
      <w:numFmt w:val="bullet"/>
      <w:lvlText w:val=""/>
      <w:lvlJc w:val="left"/>
      <w:pPr>
        <w:tabs>
          <w:tab w:val="num" w:pos="4320"/>
        </w:tabs>
        <w:ind w:left="4320" w:hanging="360"/>
      </w:pPr>
      <w:rPr>
        <w:rFonts w:ascii="Wingdings" w:hAnsi="Wingdings"/>
      </w:rPr>
    </w:lvl>
    <w:lvl w:ilvl="6" w:tplc="4DF4EB4A">
      <w:start w:val="1"/>
      <w:numFmt w:val="bullet"/>
      <w:lvlText w:val=""/>
      <w:lvlJc w:val="left"/>
      <w:pPr>
        <w:tabs>
          <w:tab w:val="num" w:pos="5040"/>
        </w:tabs>
        <w:ind w:left="5040" w:hanging="360"/>
      </w:pPr>
      <w:rPr>
        <w:rFonts w:ascii="Symbol" w:hAnsi="Symbol"/>
      </w:rPr>
    </w:lvl>
    <w:lvl w:ilvl="7" w:tplc="09684F48">
      <w:start w:val="1"/>
      <w:numFmt w:val="bullet"/>
      <w:lvlText w:val="o"/>
      <w:lvlJc w:val="left"/>
      <w:pPr>
        <w:tabs>
          <w:tab w:val="num" w:pos="5760"/>
        </w:tabs>
        <w:ind w:left="5760" w:hanging="360"/>
      </w:pPr>
      <w:rPr>
        <w:rFonts w:ascii="Courier New" w:hAnsi="Courier New"/>
      </w:rPr>
    </w:lvl>
    <w:lvl w:ilvl="8" w:tplc="D09EBAAC">
      <w:start w:val="1"/>
      <w:numFmt w:val="bullet"/>
      <w:lvlText w:val=""/>
      <w:lvlJc w:val="left"/>
      <w:pPr>
        <w:tabs>
          <w:tab w:val="num" w:pos="6480"/>
        </w:tabs>
        <w:ind w:left="6480" w:hanging="360"/>
      </w:pPr>
      <w:rPr>
        <w:rFonts w:ascii="Wingdings" w:hAnsi="Wingdings"/>
      </w:rPr>
    </w:lvl>
  </w:abstractNum>
  <w:abstractNum w:abstractNumId="8" w15:restartNumberingAfterBreak="0">
    <w:nsid w:val="0BCC3188"/>
    <w:multiLevelType w:val="hybridMultilevel"/>
    <w:tmpl w:val="CAFCB0A4"/>
    <w:lvl w:ilvl="0" w:tplc="FB744FCE">
      <w:start w:val="1"/>
      <w:numFmt w:val="bullet"/>
      <w:lvlText w:val="•"/>
      <w:lvlJc w:val="left"/>
      <w:pPr>
        <w:tabs>
          <w:tab w:val="num" w:pos="720"/>
        </w:tabs>
        <w:ind w:left="720" w:hanging="360"/>
      </w:pPr>
      <w:rPr>
        <w:rFonts w:ascii="Arial" w:hAnsi="Arial" w:hint="default"/>
      </w:rPr>
    </w:lvl>
    <w:lvl w:ilvl="1" w:tplc="0256F220" w:tentative="1">
      <w:start w:val="1"/>
      <w:numFmt w:val="bullet"/>
      <w:lvlText w:val="•"/>
      <w:lvlJc w:val="left"/>
      <w:pPr>
        <w:tabs>
          <w:tab w:val="num" w:pos="1440"/>
        </w:tabs>
        <w:ind w:left="1440" w:hanging="360"/>
      </w:pPr>
      <w:rPr>
        <w:rFonts w:ascii="Arial" w:hAnsi="Arial" w:hint="default"/>
      </w:rPr>
    </w:lvl>
    <w:lvl w:ilvl="2" w:tplc="4086D07E" w:tentative="1">
      <w:start w:val="1"/>
      <w:numFmt w:val="bullet"/>
      <w:lvlText w:val="•"/>
      <w:lvlJc w:val="left"/>
      <w:pPr>
        <w:tabs>
          <w:tab w:val="num" w:pos="2160"/>
        </w:tabs>
        <w:ind w:left="2160" w:hanging="360"/>
      </w:pPr>
      <w:rPr>
        <w:rFonts w:ascii="Arial" w:hAnsi="Arial" w:hint="default"/>
      </w:rPr>
    </w:lvl>
    <w:lvl w:ilvl="3" w:tplc="EBE8A81A" w:tentative="1">
      <w:start w:val="1"/>
      <w:numFmt w:val="bullet"/>
      <w:lvlText w:val="•"/>
      <w:lvlJc w:val="left"/>
      <w:pPr>
        <w:tabs>
          <w:tab w:val="num" w:pos="2880"/>
        </w:tabs>
        <w:ind w:left="2880" w:hanging="360"/>
      </w:pPr>
      <w:rPr>
        <w:rFonts w:ascii="Arial" w:hAnsi="Arial" w:hint="default"/>
      </w:rPr>
    </w:lvl>
    <w:lvl w:ilvl="4" w:tplc="969AF99C" w:tentative="1">
      <w:start w:val="1"/>
      <w:numFmt w:val="bullet"/>
      <w:lvlText w:val="•"/>
      <w:lvlJc w:val="left"/>
      <w:pPr>
        <w:tabs>
          <w:tab w:val="num" w:pos="3600"/>
        </w:tabs>
        <w:ind w:left="3600" w:hanging="360"/>
      </w:pPr>
      <w:rPr>
        <w:rFonts w:ascii="Arial" w:hAnsi="Arial" w:hint="default"/>
      </w:rPr>
    </w:lvl>
    <w:lvl w:ilvl="5" w:tplc="59A0D3A4" w:tentative="1">
      <w:start w:val="1"/>
      <w:numFmt w:val="bullet"/>
      <w:lvlText w:val="•"/>
      <w:lvlJc w:val="left"/>
      <w:pPr>
        <w:tabs>
          <w:tab w:val="num" w:pos="4320"/>
        </w:tabs>
        <w:ind w:left="4320" w:hanging="360"/>
      </w:pPr>
      <w:rPr>
        <w:rFonts w:ascii="Arial" w:hAnsi="Arial" w:hint="default"/>
      </w:rPr>
    </w:lvl>
    <w:lvl w:ilvl="6" w:tplc="D4DA356C" w:tentative="1">
      <w:start w:val="1"/>
      <w:numFmt w:val="bullet"/>
      <w:lvlText w:val="•"/>
      <w:lvlJc w:val="left"/>
      <w:pPr>
        <w:tabs>
          <w:tab w:val="num" w:pos="5040"/>
        </w:tabs>
        <w:ind w:left="5040" w:hanging="360"/>
      </w:pPr>
      <w:rPr>
        <w:rFonts w:ascii="Arial" w:hAnsi="Arial" w:hint="default"/>
      </w:rPr>
    </w:lvl>
    <w:lvl w:ilvl="7" w:tplc="B7782CC4" w:tentative="1">
      <w:start w:val="1"/>
      <w:numFmt w:val="bullet"/>
      <w:lvlText w:val="•"/>
      <w:lvlJc w:val="left"/>
      <w:pPr>
        <w:tabs>
          <w:tab w:val="num" w:pos="5760"/>
        </w:tabs>
        <w:ind w:left="5760" w:hanging="360"/>
      </w:pPr>
      <w:rPr>
        <w:rFonts w:ascii="Arial" w:hAnsi="Arial" w:hint="default"/>
      </w:rPr>
    </w:lvl>
    <w:lvl w:ilvl="8" w:tplc="B7969F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2E563B"/>
    <w:multiLevelType w:val="hybridMultilevel"/>
    <w:tmpl w:val="D59C3A9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0" w15:restartNumberingAfterBreak="0">
    <w:nsid w:val="35F66C26"/>
    <w:multiLevelType w:val="hybridMultilevel"/>
    <w:tmpl w:val="6F42B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357249"/>
    <w:multiLevelType w:val="hybridMultilevel"/>
    <w:tmpl w:val="731A44F8"/>
    <w:lvl w:ilvl="0" w:tplc="3314FBF6">
      <w:start w:val="1"/>
      <w:numFmt w:val="bullet"/>
      <w:lvlText w:val="•"/>
      <w:lvlJc w:val="left"/>
      <w:pPr>
        <w:tabs>
          <w:tab w:val="num" w:pos="720"/>
        </w:tabs>
        <w:ind w:left="720" w:hanging="360"/>
      </w:pPr>
      <w:rPr>
        <w:rFonts w:ascii="Arial" w:hAnsi="Arial" w:hint="default"/>
      </w:rPr>
    </w:lvl>
    <w:lvl w:ilvl="1" w:tplc="D7E29A96" w:tentative="1">
      <w:start w:val="1"/>
      <w:numFmt w:val="bullet"/>
      <w:lvlText w:val="•"/>
      <w:lvlJc w:val="left"/>
      <w:pPr>
        <w:tabs>
          <w:tab w:val="num" w:pos="1440"/>
        </w:tabs>
        <w:ind w:left="1440" w:hanging="360"/>
      </w:pPr>
      <w:rPr>
        <w:rFonts w:ascii="Arial" w:hAnsi="Arial" w:hint="default"/>
      </w:rPr>
    </w:lvl>
    <w:lvl w:ilvl="2" w:tplc="E888648C" w:tentative="1">
      <w:start w:val="1"/>
      <w:numFmt w:val="bullet"/>
      <w:lvlText w:val="•"/>
      <w:lvlJc w:val="left"/>
      <w:pPr>
        <w:tabs>
          <w:tab w:val="num" w:pos="2160"/>
        </w:tabs>
        <w:ind w:left="2160" w:hanging="360"/>
      </w:pPr>
      <w:rPr>
        <w:rFonts w:ascii="Arial" w:hAnsi="Arial" w:hint="default"/>
      </w:rPr>
    </w:lvl>
    <w:lvl w:ilvl="3" w:tplc="AC141B8E" w:tentative="1">
      <w:start w:val="1"/>
      <w:numFmt w:val="bullet"/>
      <w:lvlText w:val="•"/>
      <w:lvlJc w:val="left"/>
      <w:pPr>
        <w:tabs>
          <w:tab w:val="num" w:pos="2880"/>
        </w:tabs>
        <w:ind w:left="2880" w:hanging="360"/>
      </w:pPr>
      <w:rPr>
        <w:rFonts w:ascii="Arial" w:hAnsi="Arial" w:hint="default"/>
      </w:rPr>
    </w:lvl>
    <w:lvl w:ilvl="4" w:tplc="7FBE142C" w:tentative="1">
      <w:start w:val="1"/>
      <w:numFmt w:val="bullet"/>
      <w:lvlText w:val="•"/>
      <w:lvlJc w:val="left"/>
      <w:pPr>
        <w:tabs>
          <w:tab w:val="num" w:pos="3600"/>
        </w:tabs>
        <w:ind w:left="3600" w:hanging="360"/>
      </w:pPr>
      <w:rPr>
        <w:rFonts w:ascii="Arial" w:hAnsi="Arial" w:hint="default"/>
      </w:rPr>
    </w:lvl>
    <w:lvl w:ilvl="5" w:tplc="5E9E65B2" w:tentative="1">
      <w:start w:val="1"/>
      <w:numFmt w:val="bullet"/>
      <w:lvlText w:val="•"/>
      <w:lvlJc w:val="left"/>
      <w:pPr>
        <w:tabs>
          <w:tab w:val="num" w:pos="4320"/>
        </w:tabs>
        <w:ind w:left="4320" w:hanging="360"/>
      </w:pPr>
      <w:rPr>
        <w:rFonts w:ascii="Arial" w:hAnsi="Arial" w:hint="default"/>
      </w:rPr>
    </w:lvl>
    <w:lvl w:ilvl="6" w:tplc="C8981E6E" w:tentative="1">
      <w:start w:val="1"/>
      <w:numFmt w:val="bullet"/>
      <w:lvlText w:val="•"/>
      <w:lvlJc w:val="left"/>
      <w:pPr>
        <w:tabs>
          <w:tab w:val="num" w:pos="5040"/>
        </w:tabs>
        <w:ind w:left="5040" w:hanging="360"/>
      </w:pPr>
      <w:rPr>
        <w:rFonts w:ascii="Arial" w:hAnsi="Arial" w:hint="default"/>
      </w:rPr>
    </w:lvl>
    <w:lvl w:ilvl="7" w:tplc="BB342EBC" w:tentative="1">
      <w:start w:val="1"/>
      <w:numFmt w:val="bullet"/>
      <w:lvlText w:val="•"/>
      <w:lvlJc w:val="left"/>
      <w:pPr>
        <w:tabs>
          <w:tab w:val="num" w:pos="5760"/>
        </w:tabs>
        <w:ind w:left="5760" w:hanging="360"/>
      </w:pPr>
      <w:rPr>
        <w:rFonts w:ascii="Arial" w:hAnsi="Arial" w:hint="default"/>
      </w:rPr>
    </w:lvl>
    <w:lvl w:ilvl="8" w:tplc="727EE1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8EB1607"/>
    <w:multiLevelType w:val="hybridMultilevel"/>
    <w:tmpl w:val="7B26D9EE"/>
    <w:lvl w:ilvl="0" w:tplc="39803C96">
      <w:start w:val="1"/>
      <w:numFmt w:val="bullet"/>
      <w:lvlText w:val="•"/>
      <w:lvlJc w:val="left"/>
      <w:pPr>
        <w:tabs>
          <w:tab w:val="num" w:pos="720"/>
        </w:tabs>
        <w:ind w:left="720" w:hanging="360"/>
      </w:pPr>
      <w:rPr>
        <w:rFonts w:ascii="Arial" w:hAnsi="Arial" w:hint="default"/>
      </w:rPr>
    </w:lvl>
    <w:lvl w:ilvl="1" w:tplc="A06E48F0" w:tentative="1">
      <w:start w:val="1"/>
      <w:numFmt w:val="bullet"/>
      <w:lvlText w:val="•"/>
      <w:lvlJc w:val="left"/>
      <w:pPr>
        <w:tabs>
          <w:tab w:val="num" w:pos="1440"/>
        </w:tabs>
        <w:ind w:left="1440" w:hanging="360"/>
      </w:pPr>
      <w:rPr>
        <w:rFonts w:ascii="Arial" w:hAnsi="Arial" w:hint="default"/>
      </w:rPr>
    </w:lvl>
    <w:lvl w:ilvl="2" w:tplc="AF48FA54" w:tentative="1">
      <w:start w:val="1"/>
      <w:numFmt w:val="bullet"/>
      <w:lvlText w:val="•"/>
      <w:lvlJc w:val="left"/>
      <w:pPr>
        <w:tabs>
          <w:tab w:val="num" w:pos="2160"/>
        </w:tabs>
        <w:ind w:left="2160" w:hanging="360"/>
      </w:pPr>
      <w:rPr>
        <w:rFonts w:ascii="Arial" w:hAnsi="Arial" w:hint="default"/>
      </w:rPr>
    </w:lvl>
    <w:lvl w:ilvl="3" w:tplc="1F6E3ACA" w:tentative="1">
      <w:start w:val="1"/>
      <w:numFmt w:val="bullet"/>
      <w:lvlText w:val="•"/>
      <w:lvlJc w:val="left"/>
      <w:pPr>
        <w:tabs>
          <w:tab w:val="num" w:pos="2880"/>
        </w:tabs>
        <w:ind w:left="2880" w:hanging="360"/>
      </w:pPr>
      <w:rPr>
        <w:rFonts w:ascii="Arial" w:hAnsi="Arial" w:hint="default"/>
      </w:rPr>
    </w:lvl>
    <w:lvl w:ilvl="4" w:tplc="C3D66280" w:tentative="1">
      <w:start w:val="1"/>
      <w:numFmt w:val="bullet"/>
      <w:lvlText w:val="•"/>
      <w:lvlJc w:val="left"/>
      <w:pPr>
        <w:tabs>
          <w:tab w:val="num" w:pos="3600"/>
        </w:tabs>
        <w:ind w:left="3600" w:hanging="360"/>
      </w:pPr>
      <w:rPr>
        <w:rFonts w:ascii="Arial" w:hAnsi="Arial" w:hint="default"/>
      </w:rPr>
    </w:lvl>
    <w:lvl w:ilvl="5" w:tplc="48BE0348" w:tentative="1">
      <w:start w:val="1"/>
      <w:numFmt w:val="bullet"/>
      <w:lvlText w:val="•"/>
      <w:lvlJc w:val="left"/>
      <w:pPr>
        <w:tabs>
          <w:tab w:val="num" w:pos="4320"/>
        </w:tabs>
        <w:ind w:left="4320" w:hanging="360"/>
      </w:pPr>
      <w:rPr>
        <w:rFonts w:ascii="Arial" w:hAnsi="Arial" w:hint="default"/>
      </w:rPr>
    </w:lvl>
    <w:lvl w:ilvl="6" w:tplc="2E327F14" w:tentative="1">
      <w:start w:val="1"/>
      <w:numFmt w:val="bullet"/>
      <w:lvlText w:val="•"/>
      <w:lvlJc w:val="left"/>
      <w:pPr>
        <w:tabs>
          <w:tab w:val="num" w:pos="5040"/>
        </w:tabs>
        <w:ind w:left="5040" w:hanging="360"/>
      </w:pPr>
      <w:rPr>
        <w:rFonts w:ascii="Arial" w:hAnsi="Arial" w:hint="default"/>
      </w:rPr>
    </w:lvl>
    <w:lvl w:ilvl="7" w:tplc="91B207F2" w:tentative="1">
      <w:start w:val="1"/>
      <w:numFmt w:val="bullet"/>
      <w:lvlText w:val="•"/>
      <w:lvlJc w:val="left"/>
      <w:pPr>
        <w:tabs>
          <w:tab w:val="num" w:pos="5760"/>
        </w:tabs>
        <w:ind w:left="5760" w:hanging="360"/>
      </w:pPr>
      <w:rPr>
        <w:rFonts w:ascii="Arial" w:hAnsi="Arial" w:hint="default"/>
      </w:rPr>
    </w:lvl>
    <w:lvl w:ilvl="8" w:tplc="3E049FF0" w:tentative="1">
      <w:start w:val="1"/>
      <w:numFmt w:val="bullet"/>
      <w:lvlText w:val="•"/>
      <w:lvlJc w:val="left"/>
      <w:pPr>
        <w:tabs>
          <w:tab w:val="num" w:pos="6480"/>
        </w:tabs>
        <w:ind w:left="6480" w:hanging="360"/>
      </w:pPr>
      <w:rPr>
        <w:rFonts w:ascii="Arial" w:hAnsi="Arial" w:hint="default"/>
      </w:rPr>
    </w:lvl>
  </w:abstractNum>
  <w:num w:numId="1" w16cid:durableId="1249461199">
    <w:abstractNumId w:val="0"/>
  </w:num>
  <w:num w:numId="2" w16cid:durableId="377124407">
    <w:abstractNumId w:val="1"/>
  </w:num>
  <w:num w:numId="3" w16cid:durableId="2070641437">
    <w:abstractNumId w:val="2"/>
  </w:num>
  <w:num w:numId="4" w16cid:durableId="1914971494">
    <w:abstractNumId w:val="3"/>
  </w:num>
  <w:num w:numId="5" w16cid:durableId="1293636701">
    <w:abstractNumId w:val="4"/>
  </w:num>
  <w:num w:numId="6" w16cid:durableId="1202984210">
    <w:abstractNumId w:val="5"/>
  </w:num>
  <w:num w:numId="7" w16cid:durableId="15618553">
    <w:abstractNumId w:val="6"/>
  </w:num>
  <w:num w:numId="8" w16cid:durableId="1189174888">
    <w:abstractNumId w:val="7"/>
  </w:num>
  <w:num w:numId="9" w16cid:durableId="987513924">
    <w:abstractNumId w:val="9"/>
  </w:num>
  <w:num w:numId="10" w16cid:durableId="651442961">
    <w:abstractNumId w:val="10"/>
  </w:num>
  <w:num w:numId="11" w16cid:durableId="400905464">
    <w:abstractNumId w:val="12"/>
  </w:num>
  <w:num w:numId="12" w16cid:durableId="68701353">
    <w:abstractNumId w:val="8"/>
  </w:num>
  <w:num w:numId="13" w16cid:durableId="4375991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37B"/>
    <w:rsid w:val="0000090D"/>
    <w:rsid w:val="000078E3"/>
    <w:rsid w:val="000851FB"/>
    <w:rsid w:val="000C52F9"/>
    <w:rsid w:val="000E7D99"/>
    <w:rsid w:val="00101371"/>
    <w:rsid w:val="00193EAB"/>
    <w:rsid w:val="001E1896"/>
    <w:rsid w:val="001F7B7B"/>
    <w:rsid w:val="002050EE"/>
    <w:rsid w:val="00215692"/>
    <w:rsid w:val="002A3246"/>
    <w:rsid w:val="002B1EAE"/>
    <w:rsid w:val="002C5721"/>
    <w:rsid w:val="002F686E"/>
    <w:rsid w:val="00361085"/>
    <w:rsid w:val="003626A6"/>
    <w:rsid w:val="00362D3E"/>
    <w:rsid w:val="003C1508"/>
    <w:rsid w:val="004003FB"/>
    <w:rsid w:val="004439C4"/>
    <w:rsid w:val="0046182B"/>
    <w:rsid w:val="004701F8"/>
    <w:rsid w:val="00496F82"/>
    <w:rsid w:val="004F237B"/>
    <w:rsid w:val="004F5C3F"/>
    <w:rsid w:val="00541CB6"/>
    <w:rsid w:val="005623A2"/>
    <w:rsid w:val="005A2190"/>
    <w:rsid w:val="005A6580"/>
    <w:rsid w:val="0062185C"/>
    <w:rsid w:val="006261CB"/>
    <w:rsid w:val="00673B15"/>
    <w:rsid w:val="0067558D"/>
    <w:rsid w:val="006941B8"/>
    <w:rsid w:val="006C427C"/>
    <w:rsid w:val="006D576E"/>
    <w:rsid w:val="00751B23"/>
    <w:rsid w:val="007C2F51"/>
    <w:rsid w:val="007C5E4F"/>
    <w:rsid w:val="009358C8"/>
    <w:rsid w:val="00952F5E"/>
    <w:rsid w:val="00B33303"/>
    <w:rsid w:val="00C35C19"/>
    <w:rsid w:val="00C80EC0"/>
    <w:rsid w:val="00D9533F"/>
    <w:rsid w:val="00E5147B"/>
    <w:rsid w:val="00E971AC"/>
    <w:rsid w:val="00EA3150"/>
    <w:rsid w:val="00F14FC2"/>
    <w:rsid w:val="00F348EB"/>
    <w:rsid w:val="00F45241"/>
    <w:rsid w:val="00FA221E"/>
    <w:rsid w:val="00FE5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D87BD"/>
  <w15:docId w15:val="{2547D7D7-F9D8-4892-ADB6-F44888D2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d9fontsize">
    <w:name w:val="document_skn-mld9_fontsize"/>
    <w:basedOn w:val="Normal"/>
    <w:rPr>
      <w:sz w:val="20"/>
      <w:szCs w:val="20"/>
    </w:rPr>
  </w:style>
  <w:style w:type="character" w:customStyle="1" w:styleId="documentskn-mld9left-box">
    <w:name w:val="document_skn-mld9_left-box"/>
    <w:basedOn w:val="DefaultParagraphFont"/>
  </w:style>
  <w:style w:type="paragraph" w:customStyle="1" w:styleId="documentskn-mld9parent-containercntc-sec">
    <w:name w:val="document_skn-mld9_parent-container_cntc-sec"/>
    <w:basedOn w:val="Normal"/>
  </w:style>
  <w:style w:type="paragraph" w:customStyle="1" w:styleId="documentskn-mld9firstparagraph">
    <w:name w:val="document_skn-mld9_firstparagraph"/>
    <w:basedOn w:val="Normal"/>
  </w:style>
  <w:style w:type="paragraph" w:customStyle="1" w:styleId="div">
    <w:name w:val="div"/>
    <w:basedOn w:val="Normal"/>
  </w:style>
  <w:style w:type="paragraph" w:customStyle="1" w:styleId="documentskn-mld9addressulli">
    <w:name w:val="document_skn-mld9_address_ul_li"/>
    <w:basedOn w:val="Normal"/>
    <w:rPr>
      <w:b/>
      <w:bCs/>
    </w:rPr>
  </w:style>
  <w:style w:type="character" w:customStyle="1" w:styleId="documentskn-mld9cntc-secspan">
    <w:name w:val="document_skn-mld9_cntc-sec_span"/>
    <w:basedOn w:val="DefaultParagraphFont"/>
  </w:style>
  <w:style w:type="paragraph" w:customStyle="1" w:styleId="documentskn-mld9addressullinth-last-child1">
    <w:name w:val="document_skn-mld9_address_ul_li_nth-last-child(1)"/>
    <w:basedOn w:val="Normal"/>
  </w:style>
  <w:style w:type="paragraph" w:customStyle="1" w:styleId="documentskn-mld9parent-containersection">
    <w:name w:val="document_skn-mld9_parent-container_section"/>
    <w:basedOn w:val="Normal"/>
  </w:style>
  <w:style w:type="paragraph" w:customStyle="1" w:styleId="documentskn-mld9heading">
    <w:name w:val="document_skn-mld9_heading"/>
    <w:basedOn w:val="Normal"/>
  </w:style>
  <w:style w:type="paragraph" w:customStyle="1" w:styleId="documentskn-mld9sectiontitle">
    <w:name w:val="document_skn-mld9_sectiontitle"/>
    <w:basedOn w:val="Normal"/>
    <w:pPr>
      <w:spacing w:line="320" w:lineRule="atLeast"/>
    </w:pPr>
    <w:rPr>
      <w:sz w:val="28"/>
      <w:szCs w:val="28"/>
    </w:rPr>
  </w:style>
  <w:style w:type="character" w:customStyle="1" w:styleId="documentskn-mld9sectiontitleCharacter">
    <w:name w:val="document_skn-mld9_sectiontitle Character"/>
    <w:basedOn w:val="DefaultParagraphFont"/>
    <w:rPr>
      <w:caps w:val="0"/>
      <w:sz w:val="28"/>
      <w:szCs w:val="28"/>
    </w:rPr>
  </w:style>
  <w:style w:type="paragraph" w:customStyle="1" w:styleId="documentskn-mld9SECTIONHILTsinglecolumn">
    <w:name w:val="document_skn-mld9_SECTION_HILT_singlecolumn"/>
    <w:basedOn w:val="Normal"/>
  </w:style>
  <w:style w:type="paragraph" w:customStyle="1" w:styleId="documentskn-mld9left-boxskillpaddedline">
    <w:name w:val="document_skn-mld9_left-box_skill_paddedline"/>
    <w:basedOn w:val="Normal"/>
  </w:style>
  <w:style w:type="paragraph" w:customStyle="1" w:styleId="documentskn-mld9ulli">
    <w:name w:val="document_skn-mld9_ul_li"/>
    <w:basedOn w:val="Normal"/>
  </w:style>
  <w:style w:type="character" w:customStyle="1" w:styleId="Strong1">
    <w:name w:val="Strong1"/>
    <w:basedOn w:val="DefaultParagraphFont"/>
    <w:rPr>
      <w:bdr w:val="none" w:sz="0" w:space="0" w:color="auto"/>
      <w:vertAlign w:val="baseline"/>
    </w:rPr>
  </w:style>
  <w:style w:type="paragraph" w:customStyle="1" w:styleId="documentskn-mld9ullinth-last-child1">
    <w:name w:val="document_skn-mld9_ul_li_nth-last-child(1)"/>
    <w:basedOn w:val="Normal"/>
  </w:style>
  <w:style w:type="character" w:customStyle="1" w:styleId="documentleft-boxskillmiddlecell">
    <w:name w:val="document_left-box_skill_middlecell"/>
    <w:basedOn w:val="DefaultParagraphFont"/>
    <w:rPr>
      <w:vanish/>
    </w:rPr>
  </w:style>
  <w:style w:type="paragraph" w:customStyle="1" w:styleId="documentskn-mld9disp-blk">
    <w:name w:val="document_skn-mld9_disp-blk"/>
    <w:basedOn w:val="Normal"/>
  </w:style>
  <w:style w:type="character" w:customStyle="1" w:styleId="span">
    <w:name w:val="span"/>
    <w:basedOn w:val="DefaultParagraphFont"/>
    <w:rPr>
      <w:bdr w:val="none" w:sz="0" w:space="0" w:color="auto"/>
      <w:vertAlign w:val="baseline"/>
    </w:rPr>
  </w:style>
  <w:style w:type="character" w:customStyle="1" w:styleId="documentskn-mld9txt-bold">
    <w:name w:val="document_skn-mld9_txt-bold"/>
    <w:basedOn w:val="DefaultParagraphFont"/>
    <w:rPr>
      <w:b/>
      <w:bCs/>
    </w:rPr>
  </w:style>
  <w:style w:type="character" w:customStyle="1" w:styleId="documentmiddleleftcell">
    <w:name w:val="document_middleleftcell"/>
    <w:basedOn w:val="DefaultParagraphFont"/>
  </w:style>
  <w:style w:type="paragraph" w:customStyle="1" w:styleId="documentmiddleleftcellParagraph">
    <w:name w:val="document_middleleftcell Paragraph"/>
    <w:basedOn w:val="Normal"/>
    <w:pPr>
      <w:pBdr>
        <w:right w:val="single" w:sz="8" w:space="0" w:color="404040"/>
      </w:pBdr>
    </w:pPr>
  </w:style>
  <w:style w:type="character" w:customStyle="1" w:styleId="documentmiddlerightcell">
    <w:name w:val="document_middlerightcell"/>
    <w:basedOn w:val="DefaultParagraphFont"/>
  </w:style>
  <w:style w:type="character" w:customStyle="1" w:styleId="documentskn-mld9right-box">
    <w:name w:val="document_skn-mld9_right-box"/>
    <w:basedOn w:val="DefaultParagraphFont"/>
  </w:style>
  <w:style w:type="paragraph" w:customStyle="1" w:styleId="documentskn-mld9parent-containername-sec">
    <w:name w:val="document_skn-mld9_parent-container_name-sec"/>
    <w:basedOn w:val="Normal"/>
  </w:style>
  <w:style w:type="paragraph" w:customStyle="1" w:styleId="documentskn-mld9name">
    <w:name w:val="document_skn-mld9_name"/>
    <w:basedOn w:val="Normal"/>
    <w:pPr>
      <w:spacing w:line="720" w:lineRule="atLeast"/>
    </w:pPr>
    <w:rPr>
      <w:sz w:val="72"/>
      <w:szCs w:val="72"/>
    </w:rPr>
  </w:style>
  <w:style w:type="character" w:customStyle="1" w:styleId="documentskn-mld9nameCharacter">
    <w:name w:val="document_skn-mld9_name Character"/>
    <w:basedOn w:val="DefaultParagraphFont"/>
    <w:rPr>
      <w:b w:val="0"/>
      <w:bCs w:val="0"/>
      <w:sz w:val="72"/>
      <w:szCs w:val="72"/>
    </w:rPr>
  </w:style>
  <w:style w:type="paragraph" w:customStyle="1" w:styleId="gap-btn-hidden">
    <w:name w:val="gap-btn-hidden"/>
    <w:basedOn w:val="Normal"/>
    <w:rPr>
      <w:vanish/>
    </w:rPr>
  </w:style>
  <w:style w:type="paragraph" w:customStyle="1" w:styleId="documentskn-mld9right-boxsectionnth-child1section">
    <w:name w:val="document_skn-mld9_right-box_section_nth-child(1) + section"/>
    <w:basedOn w:val="Normal"/>
  </w:style>
  <w:style w:type="paragraph" w:customStyle="1" w:styleId="documentskn-mld9right-boxsinglecolumn">
    <w:name w:val="document_skn-mld9_right-box_singlecolumn"/>
    <w:basedOn w:val="Normal"/>
  </w:style>
  <w:style w:type="paragraph" w:customStyle="1" w:styleId="p">
    <w:name w:val="p"/>
    <w:basedOn w:val="Normal"/>
  </w:style>
  <w:style w:type="paragraph" w:customStyle="1" w:styleId="documentskn-mld9expr-secparagraph">
    <w:name w:val="document_skn-mld9_expr-sec_paragraph"/>
    <w:basedOn w:val="Normal"/>
    <w:pPr>
      <w:pBdr>
        <w:top w:val="none" w:sz="0" w:space="15" w:color="auto"/>
      </w:pBdr>
    </w:pPr>
  </w:style>
  <w:style w:type="character" w:customStyle="1" w:styleId="documentskn-mld9txt-capitalize">
    <w:name w:val="document_skn-mld9_txt-capitalize"/>
    <w:basedOn w:val="DefaultParagraphFont"/>
    <w:rPr>
      <w:caps w:val="0"/>
    </w:rPr>
  </w:style>
  <w:style w:type="character" w:customStyle="1" w:styleId="u">
    <w:name w:val="u"/>
    <w:basedOn w:val="DefaultParagraphFont"/>
    <w:rPr>
      <w:bdr w:val="none" w:sz="0" w:space="0" w:color="auto"/>
      <w:vertAlign w:val="baseline"/>
    </w:rPr>
  </w:style>
  <w:style w:type="table" w:customStyle="1" w:styleId="documentskn-mld9parent-container">
    <w:name w:val="document_skn-mld9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201466">
      <w:bodyDiv w:val="1"/>
      <w:marLeft w:val="0"/>
      <w:marRight w:val="0"/>
      <w:marTop w:val="0"/>
      <w:marBottom w:val="0"/>
      <w:divBdr>
        <w:top w:val="none" w:sz="0" w:space="0" w:color="auto"/>
        <w:left w:val="none" w:sz="0" w:space="0" w:color="auto"/>
        <w:bottom w:val="none" w:sz="0" w:space="0" w:color="auto"/>
        <w:right w:val="none" w:sz="0" w:space="0" w:color="auto"/>
      </w:divBdr>
    </w:div>
    <w:div w:id="625620982">
      <w:bodyDiv w:val="1"/>
      <w:marLeft w:val="0"/>
      <w:marRight w:val="0"/>
      <w:marTop w:val="0"/>
      <w:marBottom w:val="0"/>
      <w:divBdr>
        <w:top w:val="none" w:sz="0" w:space="0" w:color="auto"/>
        <w:left w:val="none" w:sz="0" w:space="0" w:color="auto"/>
        <w:bottom w:val="none" w:sz="0" w:space="0" w:color="auto"/>
        <w:right w:val="none" w:sz="0" w:space="0" w:color="auto"/>
      </w:divBdr>
    </w:div>
    <w:div w:id="1506238855">
      <w:bodyDiv w:val="1"/>
      <w:marLeft w:val="0"/>
      <w:marRight w:val="0"/>
      <w:marTop w:val="0"/>
      <w:marBottom w:val="0"/>
      <w:divBdr>
        <w:top w:val="none" w:sz="0" w:space="0" w:color="auto"/>
        <w:left w:val="none" w:sz="0" w:space="0" w:color="auto"/>
        <w:bottom w:val="none" w:sz="0" w:space="0" w:color="auto"/>
        <w:right w:val="none" w:sz="0" w:space="0" w:color="auto"/>
      </w:divBdr>
      <w:divsChild>
        <w:div w:id="710496467">
          <w:marLeft w:val="274"/>
          <w:marRight w:val="0"/>
          <w:marTop w:val="0"/>
          <w:marBottom w:val="0"/>
          <w:divBdr>
            <w:top w:val="none" w:sz="0" w:space="0" w:color="auto"/>
            <w:left w:val="none" w:sz="0" w:space="0" w:color="auto"/>
            <w:bottom w:val="none" w:sz="0" w:space="0" w:color="auto"/>
            <w:right w:val="none" w:sz="0" w:space="0" w:color="auto"/>
          </w:divBdr>
        </w:div>
      </w:divsChild>
    </w:div>
    <w:div w:id="1566525814">
      <w:bodyDiv w:val="1"/>
      <w:marLeft w:val="0"/>
      <w:marRight w:val="0"/>
      <w:marTop w:val="0"/>
      <w:marBottom w:val="0"/>
      <w:divBdr>
        <w:top w:val="none" w:sz="0" w:space="0" w:color="auto"/>
        <w:left w:val="none" w:sz="0" w:space="0" w:color="auto"/>
        <w:bottom w:val="none" w:sz="0" w:space="0" w:color="auto"/>
        <w:right w:val="none" w:sz="0" w:space="0" w:color="auto"/>
      </w:divBdr>
    </w:div>
    <w:div w:id="1625118321">
      <w:bodyDiv w:val="1"/>
      <w:marLeft w:val="0"/>
      <w:marRight w:val="0"/>
      <w:marTop w:val="0"/>
      <w:marBottom w:val="0"/>
      <w:divBdr>
        <w:top w:val="none" w:sz="0" w:space="0" w:color="auto"/>
        <w:left w:val="none" w:sz="0" w:space="0" w:color="auto"/>
        <w:bottom w:val="none" w:sz="0" w:space="0" w:color="auto"/>
        <w:right w:val="none" w:sz="0" w:space="0" w:color="auto"/>
      </w:divBdr>
    </w:div>
    <w:div w:id="1676149552">
      <w:bodyDiv w:val="1"/>
      <w:marLeft w:val="0"/>
      <w:marRight w:val="0"/>
      <w:marTop w:val="0"/>
      <w:marBottom w:val="0"/>
      <w:divBdr>
        <w:top w:val="none" w:sz="0" w:space="0" w:color="auto"/>
        <w:left w:val="none" w:sz="0" w:space="0" w:color="auto"/>
        <w:bottom w:val="none" w:sz="0" w:space="0" w:color="auto"/>
        <w:right w:val="none" w:sz="0" w:space="0" w:color="auto"/>
      </w:divBdr>
      <w:divsChild>
        <w:div w:id="1861118579">
          <w:marLeft w:val="274"/>
          <w:marRight w:val="0"/>
          <w:marTop w:val="0"/>
          <w:marBottom w:val="0"/>
          <w:divBdr>
            <w:top w:val="none" w:sz="0" w:space="0" w:color="auto"/>
            <w:left w:val="none" w:sz="0" w:space="0" w:color="auto"/>
            <w:bottom w:val="none" w:sz="0" w:space="0" w:color="auto"/>
            <w:right w:val="none" w:sz="0" w:space="0" w:color="auto"/>
          </w:divBdr>
        </w:div>
        <w:div w:id="932202594">
          <w:marLeft w:val="274"/>
          <w:marRight w:val="0"/>
          <w:marTop w:val="0"/>
          <w:marBottom w:val="0"/>
          <w:divBdr>
            <w:top w:val="none" w:sz="0" w:space="0" w:color="auto"/>
            <w:left w:val="none" w:sz="0" w:space="0" w:color="auto"/>
            <w:bottom w:val="none" w:sz="0" w:space="0" w:color="auto"/>
            <w:right w:val="none" w:sz="0" w:space="0" w:color="auto"/>
          </w:divBdr>
        </w:div>
        <w:div w:id="1552961564">
          <w:marLeft w:val="274"/>
          <w:marRight w:val="0"/>
          <w:marTop w:val="0"/>
          <w:marBottom w:val="0"/>
          <w:divBdr>
            <w:top w:val="none" w:sz="0" w:space="0" w:color="auto"/>
            <w:left w:val="none" w:sz="0" w:space="0" w:color="auto"/>
            <w:bottom w:val="none" w:sz="0" w:space="0" w:color="auto"/>
            <w:right w:val="none" w:sz="0" w:space="0" w:color="auto"/>
          </w:divBdr>
        </w:div>
        <w:div w:id="1820420293">
          <w:marLeft w:val="274"/>
          <w:marRight w:val="0"/>
          <w:marTop w:val="0"/>
          <w:marBottom w:val="0"/>
          <w:divBdr>
            <w:top w:val="none" w:sz="0" w:space="0" w:color="auto"/>
            <w:left w:val="none" w:sz="0" w:space="0" w:color="auto"/>
            <w:bottom w:val="none" w:sz="0" w:space="0" w:color="auto"/>
            <w:right w:val="none" w:sz="0" w:space="0" w:color="auto"/>
          </w:divBdr>
        </w:div>
      </w:divsChild>
    </w:div>
    <w:div w:id="1891918005">
      <w:bodyDiv w:val="1"/>
      <w:marLeft w:val="0"/>
      <w:marRight w:val="0"/>
      <w:marTop w:val="0"/>
      <w:marBottom w:val="0"/>
      <w:divBdr>
        <w:top w:val="none" w:sz="0" w:space="0" w:color="auto"/>
        <w:left w:val="none" w:sz="0" w:space="0" w:color="auto"/>
        <w:bottom w:val="none" w:sz="0" w:space="0" w:color="auto"/>
        <w:right w:val="none" w:sz="0" w:space="0" w:color="auto"/>
      </w:divBdr>
    </w:div>
    <w:div w:id="1910460364">
      <w:bodyDiv w:val="1"/>
      <w:marLeft w:val="0"/>
      <w:marRight w:val="0"/>
      <w:marTop w:val="0"/>
      <w:marBottom w:val="0"/>
      <w:divBdr>
        <w:top w:val="none" w:sz="0" w:space="0" w:color="auto"/>
        <w:left w:val="none" w:sz="0" w:space="0" w:color="auto"/>
        <w:bottom w:val="none" w:sz="0" w:space="0" w:color="auto"/>
        <w:right w:val="none" w:sz="0" w:space="0" w:color="auto"/>
      </w:divBdr>
      <w:divsChild>
        <w:div w:id="369307938">
          <w:marLeft w:val="274"/>
          <w:marRight w:val="0"/>
          <w:marTop w:val="0"/>
          <w:marBottom w:val="0"/>
          <w:divBdr>
            <w:top w:val="none" w:sz="0" w:space="0" w:color="auto"/>
            <w:left w:val="none" w:sz="0" w:space="0" w:color="auto"/>
            <w:bottom w:val="none" w:sz="0" w:space="0" w:color="auto"/>
            <w:right w:val="none" w:sz="0" w:space="0" w:color="auto"/>
          </w:divBdr>
        </w:div>
        <w:div w:id="1231892929">
          <w:marLeft w:val="274"/>
          <w:marRight w:val="0"/>
          <w:marTop w:val="0"/>
          <w:marBottom w:val="0"/>
          <w:divBdr>
            <w:top w:val="none" w:sz="0" w:space="0" w:color="auto"/>
            <w:left w:val="none" w:sz="0" w:space="0" w:color="auto"/>
            <w:bottom w:val="none" w:sz="0" w:space="0" w:color="auto"/>
            <w:right w:val="none" w:sz="0" w:space="0" w:color="auto"/>
          </w:divBdr>
        </w:div>
        <w:div w:id="441151353">
          <w:marLeft w:val="274"/>
          <w:marRight w:val="0"/>
          <w:marTop w:val="0"/>
          <w:marBottom w:val="0"/>
          <w:divBdr>
            <w:top w:val="none" w:sz="0" w:space="0" w:color="auto"/>
            <w:left w:val="none" w:sz="0" w:space="0" w:color="auto"/>
            <w:bottom w:val="none" w:sz="0" w:space="0" w:color="auto"/>
            <w:right w:val="none" w:sz="0" w:space="0" w:color="auto"/>
          </w:divBdr>
        </w:div>
        <w:div w:id="1442721608">
          <w:marLeft w:val="274"/>
          <w:marRight w:val="0"/>
          <w:marTop w:val="0"/>
          <w:marBottom w:val="0"/>
          <w:divBdr>
            <w:top w:val="none" w:sz="0" w:space="0" w:color="auto"/>
            <w:left w:val="none" w:sz="0" w:space="0" w:color="auto"/>
            <w:bottom w:val="none" w:sz="0" w:space="0" w:color="auto"/>
            <w:right w:val="none" w:sz="0" w:space="0" w:color="auto"/>
          </w:divBdr>
        </w:div>
        <w:div w:id="1097365635">
          <w:marLeft w:val="274"/>
          <w:marRight w:val="0"/>
          <w:marTop w:val="0"/>
          <w:marBottom w:val="0"/>
          <w:divBdr>
            <w:top w:val="none" w:sz="0" w:space="0" w:color="auto"/>
            <w:left w:val="none" w:sz="0" w:space="0" w:color="auto"/>
            <w:bottom w:val="none" w:sz="0" w:space="0" w:color="auto"/>
            <w:right w:val="none" w:sz="0" w:space="0" w:color="auto"/>
          </w:divBdr>
        </w:div>
        <w:div w:id="1351948683">
          <w:marLeft w:val="274"/>
          <w:marRight w:val="0"/>
          <w:marTop w:val="0"/>
          <w:marBottom w:val="0"/>
          <w:divBdr>
            <w:top w:val="none" w:sz="0" w:space="0" w:color="auto"/>
            <w:left w:val="none" w:sz="0" w:space="0" w:color="auto"/>
            <w:bottom w:val="none" w:sz="0" w:space="0" w:color="auto"/>
            <w:right w:val="none" w:sz="0" w:space="0" w:color="auto"/>
          </w:divBdr>
        </w:div>
        <w:div w:id="1346129093">
          <w:marLeft w:val="274"/>
          <w:marRight w:val="0"/>
          <w:marTop w:val="0"/>
          <w:marBottom w:val="0"/>
          <w:divBdr>
            <w:top w:val="none" w:sz="0" w:space="0" w:color="auto"/>
            <w:left w:val="none" w:sz="0" w:space="0" w:color="auto"/>
            <w:bottom w:val="none" w:sz="0" w:space="0" w:color="auto"/>
            <w:right w:val="none" w:sz="0" w:space="0" w:color="auto"/>
          </w:divBdr>
        </w:div>
        <w:div w:id="494884866">
          <w:marLeft w:val="274"/>
          <w:marRight w:val="0"/>
          <w:marTop w:val="0"/>
          <w:marBottom w:val="0"/>
          <w:divBdr>
            <w:top w:val="none" w:sz="0" w:space="0" w:color="auto"/>
            <w:left w:val="none" w:sz="0" w:space="0" w:color="auto"/>
            <w:bottom w:val="none" w:sz="0" w:space="0" w:color="auto"/>
            <w:right w:val="none" w:sz="0" w:space="0" w:color="auto"/>
          </w:divBdr>
        </w:div>
      </w:divsChild>
    </w:div>
    <w:div w:id="1917593795">
      <w:bodyDiv w:val="1"/>
      <w:marLeft w:val="0"/>
      <w:marRight w:val="0"/>
      <w:marTop w:val="0"/>
      <w:marBottom w:val="0"/>
      <w:divBdr>
        <w:top w:val="none" w:sz="0" w:space="0" w:color="auto"/>
        <w:left w:val="none" w:sz="0" w:space="0" w:color="auto"/>
        <w:bottom w:val="none" w:sz="0" w:space="0" w:color="auto"/>
        <w:right w:val="none" w:sz="0" w:space="0" w:color="auto"/>
      </w:divBdr>
    </w:div>
    <w:div w:id="2130735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6C11-957B-486C-8289-94745DBB1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Sonali Sahu</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Sonali Sahu</dc:title>
  <dc:creator>Sonali Sahu</dc:creator>
  <cp:lastModifiedBy>Sonali Sahu</cp:lastModifiedBy>
  <cp:revision>2</cp:revision>
  <cp:lastPrinted>2024-07-04T14:01:00Z</cp:lastPrinted>
  <dcterms:created xsi:type="dcterms:W3CDTF">2024-07-06T14:05:00Z</dcterms:created>
  <dcterms:modified xsi:type="dcterms:W3CDTF">2024-07-06T14:05:00Z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db3fd366-8a43-4acc-a737-1108493d6fc3</vt:lpwstr>
  </property>
  <property fmtid="{D5CDD505-2E9C-101B-9397-08002B2CF9AE}" pid="3" name="x1ye=0">
    <vt:lpwstr>OEYAAB+LCAAAAAAABAAUmrVipVAURT+IAnh4ibs7He7ufP1kmqQKj1zO2XutEAxHfggqMD+CZagfi5AUzFEoTdMUy2MkDwEdVhJX+fv1W0IzQ8UnpcT0KKGDPLQIpBTp9Py7+xEfJi1/Eg+gee8Qf8++26XMZKC/hMT1TL+EIbBLT2Um4RoUu0/GxLaKuoA+EK1O2ZWVBUinC4zAnq6pRpcXRBU6DDsK2Hs31DYDuAhB1RR4hvrIKAjSb2D16od</vt:lpwstr>
  </property>
  <property fmtid="{D5CDD505-2E9C-101B-9397-08002B2CF9AE}" pid="4" name="x1ye=1">
    <vt:lpwstr>uVdwvEm0QJH+nigwb+RtY4dfke9soiSWHCBhT9tWuOwqA9uAdpNnwZwiAGo+fPkpWLZ3tqr8Qt4Q54Tdj7F1Op9B/LruUEVQoQNPk9eAlgytfThtPY09aEooeaE9hbLfeWT4v36gug46KOISETAKHLYs8lip1aDxvWtYkOD6V3pYFdNNadWUlAsz7/uCp6sLwh/oc8UuH3dT2KocvU4OB7iPAb3hEw+ix1o9L2swICJCtXZPKoZRiKphloEe+Ix</vt:lpwstr>
  </property>
  <property fmtid="{D5CDD505-2E9C-101B-9397-08002B2CF9AE}" pid="5" name="x1ye=10">
    <vt:lpwstr>StpNDrUs9/QaHvYtwmHxpUF3SADuv+TRCgSowO7iFTGgeNwY+eGGJSbEjFMFNayqz5iTOrJORvlECBx6yLSkfdbzkbaLW1yZNfJQy2rn9FyMQmU1aUwv3ik7EyqvwVTcqMAkPtx0M3g9OfbxTe68G0G78kpf87NK04C09RepRR+QqnTAouKXf6/lodHqmZIvSJFQT75nrDbxQYlg+0dS3OrXsaBwgRvhxi6i/4gw1RGFZG2ORPWjBvBuL+Ei8pa</vt:lpwstr>
  </property>
  <property fmtid="{D5CDD505-2E9C-101B-9397-08002B2CF9AE}" pid="6" name="x1ye=11">
    <vt:lpwstr>heco3/Rp6PeF80xG/WMKwQSEWiUmXQ+9w0gVU+VGFSd73UfEZbntAkAm0io4n0/IajafHt5hGGPV/AB1grd23Fc6Rehry8n3do+YgXB8VMpHRNPzcSWSCU9lHP7Yvab8zboiz6gx/UH+9Y3Yl8o1NoGs35BGcFvE1F9CkGBalmYdoTUGAsfd0M+I6m7czI1lA3IQlwVp/1Bdf0+X/5IpoxwwB1qX6EBPs1qJRp4z/WhggTZhEewg+iCWXBGj0BK</vt:lpwstr>
  </property>
  <property fmtid="{D5CDD505-2E9C-101B-9397-08002B2CF9AE}" pid="7" name="x1ye=12">
    <vt:lpwstr>NNH1/WfLllMp/NmFPYHEyvqDVhStK7liBhI4LRcMcDTJuj5mHlvHPXAWqobzoLyQKlSOjoCjpwL/6AF4dzp0twsyz2gvak+Ve+AKbkXfqldscXCG3FpKRKEcRSDMX8LD2IBquXobWFsGYX5+65nsHo7ZkK6I29wSJQd40s5gKa4sin4BVXIIdxo1XqU0eJ40V7ysYe1JgfiiGEbzST5l900xUp35xZum4WJ8GtrfMFNg3whr7P+xLJvee6rJPJu</vt:lpwstr>
  </property>
  <property fmtid="{D5CDD505-2E9C-101B-9397-08002B2CF9AE}" pid="8" name="x1ye=13">
    <vt:lpwstr>tdPZ1eAbxuCwc9LRUdgbSFLoGjO3xbbhbbzVm32mN0lmDoF0ZP/dWgDb8ri0CNqBCSDl5Fpxg48uBjaFcPE3PgBN9yGCwifjAg3pCmgUjAZkYo3EmMZKUeXXkWKxW6+5+S3FQgbzjECYTcqgoSjaA1byKAZt75BbbVHN4jrNfjiIlU44jsWTE1vfedzXauwx5kfX5nYT7K+glchQ1/jnP32UvlBpQkFRnPOCVP851hl2YR7JvPypYTeWmkkk3Sr</vt:lpwstr>
  </property>
  <property fmtid="{D5CDD505-2E9C-101B-9397-08002B2CF9AE}" pid="9" name="x1ye=14">
    <vt:lpwstr>MPUNke+Sl0KPeoLT8BdbR9AzLCQ2zaLeaHBp0KRs37/HZoWaLKr9GchCjdi/cnIJwre6aZVpuZDM+/1mjsep6BNvEmYJeU7OhaWvYNhnhoPMoYewPczJgwj/aEYB3Dn/OKufUFueF+0jq3ikMg+XwWwEEW51u6+LGkfraHgBZhqVtn5q12iT3GAKVrfyaUZPLgO85hEFozzfiQXQsoIdnZf3C7NdHv414UfHyKze/zh9cXg8YG1ILiLdVFlxwGm</vt:lpwstr>
  </property>
  <property fmtid="{D5CDD505-2E9C-101B-9397-08002B2CF9AE}" pid="10" name="x1ye=15">
    <vt:lpwstr>DHOFuIR+MNmUrP7rW7qOSM9UfSQWtQVhaVuid5CxRcqs/1b3+5Jj/gnqEe3pun5Vifs+ysHFFxaI+hJFL+i4CO08LDahwuOi7eEi34z8wfVIOQCUgVo/T6zQWgMrYCoHEJTeDr+FWuB+0HdoA05ATwDyRwizU4suqqTU+be717IMboD04AFEJyFUzZUMfq8vxbC3GJNMxx3VVNj0NnwKIYrOHTY1K25J6Z9Jr3foYqkyiO3zAczulpAVaDwGIii</vt:lpwstr>
  </property>
  <property fmtid="{D5CDD505-2E9C-101B-9397-08002B2CF9AE}" pid="11" name="x1ye=16">
    <vt:lpwstr>ddibSYcHoKPTj0vWbasSc3oqAUjh/DQ834GstcNXIPQfXNqTLtQ1RHb7/XPfh4Vy9nIgzlHEYJ/cDvbbASTpIzvq8r1wA1ULG9L9Jm89U4gOr+wDJEvq6wKINvByqfxhkFFVQMwG5rhj3u9JVEVJbu0qZiueyB1taSuc4jqTKtXeqDF+SmlunGEZ9eUPTKqjR+aYu10iePCCKATJYcstmO/ErFpijy8lJTt1ChuaCp31Mdpe9IMUAF2S3CWD4zi</vt:lpwstr>
  </property>
  <property fmtid="{D5CDD505-2E9C-101B-9397-08002B2CF9AE}" pid="12" name="x1ye=17">
    <vt:lpwstr>54eDupMwhFRWsjmUrVfztPHNfvMb0G3r8OfZibxg4myAKGv/8UCsvabAsRZ5aSt9Wf4pcG8GVIvv0ztD5tvqxHjC2KqQHqOFTi3drrGbXfqT34Zwtf2dhxEfsLH5ZhV6FMVpISdhmu0vk/uEIHCeiFb8yQ4B38Ha1YorwYWtQXCKom7ZDvxKgUeqUdFA38jFz0AJcXeE/ZWOkvx6oFneoJiP+oqWr3mD4phHQeOan/GxqN+Jpa3hJCslaFjkZ7q</vt:lpwstr>
  </property>
  <property fmtid="{D5CDD505-2E9C-101B-9397-08002B2CF9AE}" pid="13" name="x1ye=18">
    <vt:lpwstr>WanKd8VxKqL+hQtor5Rry7OwFkknVG1F/0x20o4VSICguvYLcqspOXjG70++YQH4JI9J2m/gP5J/JW/Ur83IGl5YTX1vG+4KpLjSZJpTJE6H9te7l70KgZ0+4jzJaD1Q18UhETzjNrTQW9CtAi50kbvqwN4gvGYT7rfLHMvONIZar4+LSuRN097OkPKjBCD3Yibja/RdQRUWNFS8hrQKFI03M1TSNk/vPqry15ZD+QNssuuMbaDxO36skLBkX7h</vt:lpwstr>
  </property>
  <property fmtid="{D5CDD505-2E9C-101B-9397-08002B2CF9AE}" pid="14" name="x1ye=19">
    <vt:lpwstr>+6rYzwcWmZ+o/wK4PP3HP5kg8QX3sKfHENCQoIgmu3mAYfpPkxcObqfKkcCDlW+OCttfnq0TIlYyvSVXzFdQCmBnhrCdvmnCEYDRdnjpz/dJvNAdjA7PCXWILXcFZdRlWhs/SJ/S5TH+HVG4Zo7nYOCneJWwW6OYlNxpdTMqYn6RwJ1yCv7gaH3TxQ/0WkFZd6Gx3URYFLq1N4Q1m0qAn/m+cTL4gfDBjCQkplM8J4iYgZL8vbWBYqt/kx3XIWV</vt:lpwstr>
  </property>
  <property fmtid="{D5CDD505-2E9C-101B-9397-08002B2CF9AE}" pid="15" name="x1ye=2">
    <vt:lpwstr>p7ed/1NKr1Rv3LgsOUTSlIWJ2JPoClJ8wsxTwPRs37OxvlWyiYLkczcueFT1VTMG3QaH/mo9r5OLY8ovCd6DjCdi6ShVZA2RzoGVMOE/+ewN7vvGMgBGt2+deGIkeuGrEy5jQwrzVggM4NSLEsx6zs4yAbshPRQa37uh4CP/a49FvTRHdkLXVr0mRpUM4glJTh9KlJHW0I3dETNyh6Opi9Mr707WuXoa7/QnERawbVmLuffn2e4NdsPdzfZXITQ</vt:lpwstr>
  </property>
  <property fmtid="{D5CDD505-2E9C-101B-9397-08002B2CF9AE}" pid="16" name="x1ye=20">
    <vt:lpwstr>hejwqZTsEOL3rLqlJgf/cEC6n6wXWAnSsQ8hMcazo5sk2PDPZDpm2qe/an/K3P1oqGDIq6lI0yOn6mWMHGcNtLAe5z6c4f40wxaWx02RjVZ6vgGJHRhY3gkKGnl6miQkAGLe6KmPHe+ADS/NrNX19DI/WzyDXR9DXgYua48EQ6/sB+zJEiD1E6kaWrBU+ZvxzBA718CDCPhdrCja5WzBODO4XJW64RqLbeZsZXQy/RwXIXE8I9CRorqfFzLLtud</vt:lpwstr>
  </property>
  <property fmtid="{D5CDD505-2E9C-101B-9397-08002B2CF9AE}" pid="17" name="x1ye=21">
    <vt:lpwstr>wzy/lQS5JQ+0qfesycxEsBV8pGv/uyIMWoEn1A+/8+fp8NxOcesjhUvfzXWLiYlWWYhjFEyhuRzP5qwL2aV/X/DgB/5NsfcKEdK+tWfpUSbz0VghNGliEQqUcR4cLuAexLXaSvypYKSNBgnVq7FU3JScPLLd9xo06ie0FtioJ+4mLJ4iQ1Ja7bEY4zO4Cy9MfTATuV3MA0cOij2a4cRU8WomFW3LR5VYwjwWF0ZBrDk751Nd08+PMbGmfg+JTwy</vt:lpwstr>
  </property>
  <property fmtid="{D5CDD505-2E9C-101B-9397-08002B2CF9AE}" pid="18" name="x1ye=22">
    <vt:lpwstr>OJ2B0yMlLCnLVddJ5+v08+LM2EqG1mRFDt+6lbimjGWGlYK4jmfLCZGqvUeMpF5OV3SxW4LsLjdUC7hbknnQjZ4zVEz291ONnSXg8RqyzOXargnHfkl5qZwvJg+0rIFVRWmTmr/B0BFlKwEXyvn+OCMGerX9Ll60ZvQcprH7wiRxX4FZjCgyT28w4otUw7FN1t7yZjpf2dWOUzGID80dYfui64l8pbFQLwqW5sUqU7JROfi14ZYazW0kas5FFLx</vt:lpwstr>
  </property>
  <property fmtid="{D5CDD505-2E9C-101B-9397-08002B2CF9AE}" pid="19" name="x1ye=23">
    <vt:lpwstr>XGNy6pxcRAB9MXWakFPJ1mcX8L7zDj3px7c1IES6XVaDfekzXhBrXQCw78GfAINj1SqyZU4mxdEiDNmvdiaw3hrmx7EaU53stLTSDHVoNwtAaatxPHHYn8CyiE10gcCNDfrEy1SDhHVk8WZZisB7sE1Y01Eh7RgAScNg5Xj7FTfUbFD9NdMIWi5poADZqn5bQvS0dzn6tfGdtTzRHSRuMVo+vAXCFrPxTug59Hu/V0LwL4cCnFXq4ucGpFce8UI</vt:lpwstr>
  </property>
  <property fmtid="{D5CDD505-2E9C-101B-9397-08002B2CF9AE}" pid="20" name="x1ye=24">
    <vt:lpwstr>31Z3AhTeGJJYlF/TylwmjtcTKH59qKSxwya7WQRS91O3WK6py1OZxFBojJ96ixDgunPRqPZHfo0NU5bFRIHNA7JlfrcUYX2/qyJliIW1goc1qLAiAd0XZTChSW/9IvZnDqWP62j/xHY6XqcLRmKNaJuz6CT/rkPlqDJvo1PpmWGZgh0grjCWF5R1rmHHRzW+xaw3kYxY1WgbszKoBnlD0ZcuvFgRqodOS/OP4F72Ysdx0yS48eFT75Xfy4RcKto</vt:lpwstr>
  </property>
  <property fmtid="{D5CDD505-2E9C-101B-9397-08002B2CF9AE}" pid="21" name="x1ye=25">
    <vt:lpwstr>EAqLMY64OdhvFy+F05xEBKy/8i/vcqQB/Vgk80EFFr1KHH1hmbObXUJtYcoUnhR0TztoT2CPeVMkiJjd5HX+ZccTghUXqqvH519VHSOq6YBremPb8NP0ng8bZByy98DvI2RzSYphbpaxOmcYrLmDH+z/rvKndlODYDJhuA9K9aX7rj0wV8BKt00TfOxXz/G9x8wDwpWl3/niWiXUfl+i0y0/yOdvUnAdWg8caZSL+L4yWY/L76Ul85QNWSMFkMf</vt:lpwstr>
  </property>
  <property fmtid="{D5CDD505-2E9C-101B-9397-08002B2CF9AE}" pid="22" name="x1ye=26">
    <vt:lpwstr>QCJZweiofv6rqmmsCsu8stvfkM7TFHk74bFbWg6YAckp//+OlnfiEdRn9zVwQdYMtCoCTCo9oQBZqmZx+SLZ8nI9N6nTcEqkWssjaYzrx8ZpOqBA4P0QkVV7FaFJpX5A551zZw0Pro+65DoeM/wronjXhxK30xKwfzIpBTDhVU92n+gDf+/1e74a/ZAwnNJSxY/NeHdVqTGA0uXcrHmq9xRMOqiqWlw0tcTdl3ozj3q8wFoIWLmKtuKMzR6BJdx</vt:lpwstr>
  </property>
  <property fmtid="{D5CDD505-2E9C-101B-9397-08002B2CF9AE}" pid="23" name="x1ye=27">
    <vt:lpwstr>j9ve4M/xpp7oTPeEvl99oLb0Oosp7TqZXf4s0b05kPgmEHq6N8auptOcqnT+0XXkzINBJm4Mk6Zxf3fIGiaV5h/5jdjPy5xJLl04YJcib+azTdor7ucUbOe8J4AixAAcaqkDQi2LQuOLCk+TW0q43UC2DknZlZWkmrdX4fWFiztDxu5s4G3w2XYBQJsFH87M4hV0QG8WHuGCLpm0ceJi7z1CyHCEVJU4lcy/sv0q2/HbUld0zGi4mHboPtZMBXe</vt:lpwstr>
  </property>
  <property fmtid="{D5CDD505-2E9C-101B-9397-08002B2CF9AE}" pid="24" name="x1ye=28">
    <vt:lpwstr>fOtEcjFlSz5N8k4kqHAgv060v31UdXiyfUu5rvCPesHuvinK0b/aFOoAsHx2VtDoWC/+u/dm32Ixd+cJcjPu15U0i4vUr9sSxzqz3hlyPIqWSr26MQ5SDT6GJvQ9MbZaixOrTQoZqM8RBc4oghQ/IykiexvvNrEx83Oav4608XF3xWQR5d8tDnDdeoARnHf3RwL1FB7illj+MNaOTMIcc++i+zWK/Z3htHhebh6F7z0WocRTj5HunwU7EJ+XGkz</vt:lpwstr>
  </property>
  <property fmtid="{D5CDD505-2E9C-101B-9397-08002B2CF9AE}" pid="25" name="x1ye=29">
    <vt:lpwstr>iTBWBtSgzMo5IV6ExbIREUbBuP5kAW3gs0lUK013zEDcGnHZv1Iyysz9HdpqIHaWtGfDmimG/xueThT3ngpqWeXOyM4WPQ7P0W2dcOx7LXPXpzemMDL6djYYWQLSDz369SvUwCa1kD2p6QKIqTOR/pkrDyJP/IohY/lLS/T4r1Kc6LGCBCgFkhZVJjRM1HOh7aNgsMp0XBpwedHMLNsY9EX8/FrsGxuCrLCpYvWd+JBJlI2s2u1Pu0OlfrL4Z7Y</vt:lpwstr>
  </property>
  <property fmtid="{D5CDD505-2E9C-101B-9397-08002B2CF9AE}" pid="26" name="x1ye=3">
    <vt:lpwstr>PanWdwR1Tq/TUyZkEPvUAAzVj2LvPmR3w6lwpRNjTQyvuuH9PA0jE8U+C3yi5x4xstPqxQiQUsfEkgqLtB6Oam92+aXM778p0pEUl48hHCmzPGUQNHUmUq//FQ1dzDwxsHGoySriBpnXgYmfxD1qBev25CeJfSasiQoocRf1IQg1DNoNZeOJ+Zx5JE+jRws5C0Lx1LQqFY1keAiQqI60LsKn64OCTpdkKnnEX4LB8Uu2NfqfNA+fndl01Sr65kL</vt:lpwstr>
  </property>
  <property fmtid="{D5CDD505-2E9C-101B-9397-08002B2CF9AE}" pid="27" name="x1ye=30">
    <vt:lpwstr>M/4ek2lIu5TLFR7dXk50vZ7Se86FNS9hFCZLRHSfRXjqDlEGd/JYwvnzZGbp1D/1WnlKaj4EwWlsjctH6QqOVwXUdCLjDYFjZRccgcDLSnBGflRAjgxGLUstvXYy+6pqIzYRJviWLCOGJXCqQ8oc9ZNXwg5uH4H2TSnWimP7m9MpTcPE0yt7/4y6Rdq0vxdzBKlsMzBYLJVWnA5J4YgYyobsnm34eB7VZplnt01rgBzghDXWFklFlhhSohCO44r</vt:lpwstr>
  </property>
  <property fmtid="{D5CDD505-2E9C-101B-9397-08002B2CF9AE}" pid="28" name="x1ye=31">
    <vt:lpwstr>7az/o9109pmmfFhPAcuuh/h2gqQ8adc5HUZWqq7VWgyB6h6mEwAGwu0Swpo5EcuCEnbLb8PcLTA1+a94s4qCCcbnOcMWDhQUKNDQZVXGdg1WVCCfdHSQpQ3TgHt9vjkJP8GbIPVJvwDuMe8JRbIu6wYpgLipre4d7satPaYOZkgsvyvJP8qLkstgVTzrsiQggJGrBINwZLpfPVI4o65NRxK4DJUomNDLAx/NpP9hbpofDrdAM+lZAUa6FY4zo10</vt:lpwstr>
  </property>
  <property fmtid="{D5CDD505-2E9C-101B-9397-08002B2CF9AE}" pid="29" name="x1ye=32">
    <vt:lpwstr>Bl/Mf9HARfEWECCJ/iwvMjVuvLKpIRV4/pvtHJQiz4GsZ604vZvNc7IVdccC3qrK6XYmhYiHhdhbxoXhKFCprOTvM34osx+Ya1+0JfB/Ezo52Af9LeRFg60CttOiEeAFo4jzaL4WH0ErwObYCbfb/9lA1axxXYTQQ99Q2TBU8CCza2109LjDsDtriXQP+9UUWAMrXsnK3A0l+MqhVHcJoEbp36CXqWyivtceN0bjvO9VKucppMI4aW0UCsM/7Ab</vt:lpwstr>
  </property>
  <property fmtid="{D5CDD505-2E9C-101B-9397-08002B2CF9AE}" pid="30" name="x1ye=33">
    <vt:lpwstr>4zuS+jAiloTIRpKE8h/9lxR/6A0wXGrxyvpMJYEJGL5prg2yfaVjf2JrJ/tE9vF82UeC7BLZFmFwm4NLgcwfVdhFDroIsU7j2xgJgpDMQbjotyGpLboMm7bTL39llRR0iyZXaFfSU6l/C54owSogGY7F0CaSMrdadDoH1Y7RFVRPtC7fLJfSizrzzxWe3p2m7VN3bQY4V3MFPSx3EkTamrjrkihTeE3pk0PLzYUJZpI5DXmeG97fmb7bvCQ7oav</vt:lpwstr>
  </property>
  <property fmtid="{D5CDD505-2E9C-101B-9397-08002B2CF9AE}" pid="31" name="x1ye=34">
    <vt:lpwstr>fBnHs7cW/OEKO59U8z4Dlek/VkFKUhhIXeZ/1lQ2O0EsLYtVMFmWyyqYtnltks63GU5d4Fqfo5MkvsY16Qu4iBX6QvCDOy+gqFgC13WPQP3LR3u1rmaJLSitKLIFPCsB0ETqBf7RrV4TdytrdXbggU66t4rGR942J5hrZ0gclGx8dYlga1qOl0xitGKNQWnd0HnFoBnYdyHlvRgliB7ZuDVYSWEnG/iwj6x7L+UJsXfpZCUOfZZw4Utpa41f4fd</vt:lpwstr>
  </property>
  <property fmtid="{D5CDD505-2E9C-101B-9397-08002B2CF9AE}" pid="32" name="x1ye=35">
    <vt:lpwstr>euZtue9RrAFk9velC5Os92CEfnngw4n6uxlpq163ie+w1B+ccL6OJdSjwkyXs3fRVr+HunpjMjzvg8f+S5d1QENmPzMiCBLFvDyXPgNCzrHxNO1NPpHIbp8yXC+UhtGtU23z1GbQiESesed1GXNoMx5XbifgXBx7X/bzxisK0jRI4vCa9N/t/gCXEBAPlvQffSHZ+RiB3wUs6Km/p6ms/9a6cxtnhB8GdiKwK2wT5oLHKjkQorH5r4CFJsOkckg</vt:lpwstr>
  </property>
  <property fmtid="{D5CDD505-2E9C-101B-9397-08002B2CF9AE}" pid="33" name="x1ye=36">
    <vt:lpwstr>TnCDxKtILml0DXADpi84bQxOEA1zqkNlIWY5ZtJI2MhQFphVlDGPH44af25mRGTSGM+Tv1gEmQM2Zt/yjXtAxHXXjlU3HUItaU9LRL+EWzHlV0RpkBVUJarK6ZebUVMBM/yps971KXCnhVElCl3dD9Dalw9+2b09Wni/CjGxakFkmd0juBQiv4iQm9cLQk2C4uN9WKU8kMf8INSNUfs0vQQSUk8K1t2A/9zRYkNkKpEmA7J7fuGHrUpEit0SL8w</vt:lpwstr>
  </property>
  <property fmtid="{D5CDD505-2E9C-101B-9397-08002B2CF9AE}" pid="34" name="x1ye=37">
    <vt:lpwstr>QGXnMvqbJlidL//tRdISL3tX7KPa0LBcqVmamhRwzwu+0RYjmFPlrwpndrHLunPFe3V4jT5nBD6GoDhZVhC4DlNhHqafTMMCqbk5CpGi+jXBijnnTaTNJD+TcBbX20yvreSvqSJmk6S52Wc7c5pgiB9d0oL9Kn/yWOySk5dgIX3ia3ViMreTW+m1b8ppg3OLwWicBndJMkb9/PE3hetK1ULv8hjxH03WBe7YGoMJ4NhfVXtgfoomDoMDsVDvTEG</vt:lpwstr>
  </property>
  <property fmtid="{D5CDD505-2E9C-101B-9397-08002B2CF9AE}" pid="35" name="x1ye=38">
    <vt:lpwstr>p9RkZzixi3FvSVDkgwwegy2zMWGYobevDkG3L9Lc1dRdB2w405sOPz12bJ46W4azDOpPmyrgr8/ts5eOG5sYsfXr3RsyZfD/jdqSWXAXS4WPiX4stfIi2t6yg+WXV28VfrpJYdEg4AD5GCb5T9sqiVzWOlPxl6AgTTQcnKfCn4jni27G5W1qpUscJmEo3Z7c2eJYiLY+gVgGFrY39nzyD9kQQub/gEdF6VDC4yBeD0VYJkZte5lfLIIQe8mpvkH</vt:lpwstr>
  </property>
  <property fmtid="{D5CDD505-2E9C-101B-9397-08002B2CF9AE}" pid="36" name="x1ye=39">
    <vt:lpwstr>yeZRR8jtjwIgWTfLeeVda+EZwJfw8fUUfHkGH8FgFAdt8vgEwRc7yz3xPBDNkgI3lJNHjZrS+EP7nHjacL+CTYt/ir9hDYrqhLOyBqZ1lx3DfwS63083tzFdqRqlk5/EnJSchn1iTT9dSso1TJWf3KtzrSkf3bOUptCvMVfjQ4ncOk3HGYq2ySs6EQmeHpZ/2Q8NR6fJP1V3o3Jn2sAW0jgC3TWc/SL0FYs0V/Q7KcZ/y07p7WK7gdCbba84uL5</vt:lpwstr>
  </property>
  <property fmtid="{D5CDD505-2E9C-101B-9397-08002B2CF9AE}" pid="37" name="x1ye=4">
    <vt:lpwstr>Xpcm35BRXmpFzmInrG2yYiwBWPkJ0ZekKwnZPyOCvJ74+27PzvSamIOWcrUQyUwFrdoy4oEllPuiaRQGbNMTa1Zh9V0t1E0OGMLv9nyZb6F6PM0vzkET6CRnDR1rM1IylRZlrxuTI6ZABReDl5svZ7EkHLulea0ov6fqACVKJOlQDWtwVEqTOGrvNJL5XZTKZM2TKsECVUcyKZYxGiYypKyEIAwDdRoOLPEVNNgaK4jUrgSelaBZVh9VJl7AX0I</vt:lpwstr>
  </property>
  <property fmtid="{D5CDD505-2E9C-101B-9397-08002B2CF9AE}" pid="38" name="x1ye=40">
    <vt:lpwstr>RIimYznJG2l/82FwfnwOGYyQCV6wGDeIiFT6mk+Ahnz3Lse1v9tB/z5VN8OLtXjxG1uxLYijQbEQ9z320HqoCIUwLHLabdtmND8xKxNj/Qtu9ciBZSalVcpDdwlrT7Nm23XEAzCGHeR1lw38pXSCJQn3fLjVZNP2LWuSdU+gee/3v2GCfayG+I/YZCJP18qcgZUI8VnWIQC2850vxr8t+6t76OfQM4hw8FnEvgfsbv98VRaSfJQgVcWi7UweQ7E</vt:lpwstr>
  </property>
  <property fmtid="{D5CDD505-2E9C-101B-9397-08002B2CF9AE}" pid="39" name="x1ye=41">
    <vt:lpwstr>x85bMYDCF8QiFoKiK0iTVOb90jJijC97otw1vIcAA4veDWHoEI/vlubKejIzcWsPT7OteH9oCuIv52HVyGpUNMB3do8YzEFbtP/quVmusQLLj6HfE1FB/UDSE4IWm/7/bsQR0bRJ8dBmzNDDwxJY4KFqPeO4DWiB+XYhKjYx9WmQIkiHF0efElcAIsJr1C4+vnHiw18L+98tDOm+AHzwPHADgZJKIVPBOdU7XOmk27w+k7b4LtK6c9ttAlJ848/</vt:lpwstr>
  </property>
  <property fmtid="{D5CDD505-2E9C-101B-9397-08002B2CF9AE}" pid="40" name="x1ye=42">
    <vt:lpwstr>UvDaaKt8Xkb7FOflBDDFSi5/HQU5XOFyUj/i/zXNMtZEwSPxus/Nt2F0MR/yDYNICMmsFRg8HBKKBH0IVZRdCHy/aHdd8tw/+sXLss8qwqfU/eUqF1T8Ezf9wxuKjTjlGovkb65Npsf0W/8+aW95o1X60AvoHipwfmAUAOfQPlOnP/9AyacDQkvPyOsdNiYWB1faIMjD+r/2aNc9IEU23bq44ECIoRxea/EP7cZLvl0YwgXSaUl+skoS0Ec1IsV</vt:lpwstr>
  </property>
  <property fmtid="{D5CDD505-2E9C-101B-9397-08002B2CF9AE}" pid="41" name="x1ye=43">
    <vt:lpwstr>UbhSpMjvpyuy5/7kfDn3I/0plGJ2WOsktwzyCWMLXXiSwwtGG9TP3dSnZ1N+x2Xa85mqcnBxea8K1/PPiQp/P4CiJHjBG3bxfjjoOVzMabx9bVRZznN4EQMkvK9AY9jdKLKfo0NDC0O7OaMm3gdp3+LWrWTtkOM/xMVjtZ/qSgyX8STm36EvxU5fC83yDHCWjEeTt6n9rWOuGNrAHh1xQgKmea+v73Jie9Z7+wZwr8Bwnlr5pydoFawmKJE/P/y</vt:lpwstr>
  </property>
  <property fmtid="{D5CDD505-2E9C-101B-9397-08002B2CF9AE}" pid="42" name="x1ye=44">
    <vt:lpwstr>iZgqC1sG9I1sZfPq6VMnT6XQzaF88crWQwbfIf++XL9m/OZAwqR65MGQdp4PY4YEP4BFiuOBzu/fYj2Ny9VNNmHuLmf9/PV8kQpfdvHeP46MN+z3nT0ZtYqRnPnGW8MIwCS7vE2M3ZQBOdE2oH8JbYjwRr0y0W5qKBAnUzy+crYJMArM3GD4ss1wRVoH9QuudZUGtbHm/FfxY4tidKg4ciKTJakodRYoYH73AvptpYM30qqjDlUzpPYUWPQVsm+</vt:lpwstr>
  </property>
  <property fmtid="{D5CDD505-2E9C-101B-9397-08002B2CF9AE}" pid="43" name="x1ye=45">
    <vt:lpwstr>zCTor/s6MLfZC6p+XlZ4sTlg77RwWq+qtCnJp2nLJuNfLvkj6d3sNpuV607cbQ/9miqb9RCElWigN8RTwVwZx6MapERy9TPCEP6ag3qY0T2621yhR7g24lKr+1Mex12ogkOheskRlV0HqpaYF8yqBjnzuffi51bUa21LD96VL6+ENeNdQ09kW78eP3RSiuXOPJizxQYPo0WDvZzbqQQDo+UEJEUzcsT8exUVQbXFNBvQkb3OcEgSWSn21H7L3Dl</vt:lpwstr>
  </property>
  <property fmtid="{D5CDD505-2E9C-101B-9397-08002B2CF9AE}" pid="44" name="x1ye=46">
    <vt:lpwstr>rkW5a9SybE9c9FfPiyLs6PK7RCDf+oka0byutr+th27+8IjVQVbI+jB+1EhwHdpcuH4l48laNbIoHbcxhbHnCnmgAZBLbn07m45rDZ+fs2GCKPTf03919K4MdGbc9fjhlkYF8fyZlflrCpm01kAZMlT3FybFGXN2Pz0oAenpL1OkU//68Y/zTc9dxAEhr64ksN8Mkw86JppsTqPXgOe7xvQVQqYXleQEpbG3vpgghJGhGbsaRRw/bZ/dTYxQIEw</vt:lpwstr>
  </property>
  <property fmtid="{D5CDD505-2E9C-101B-9397-08002B2CF9AE}" pid="45" name="x1ye=47">
    <vt:lpwstr>rzuYeR+HO7qFb2VxMiR4X4WckHViiCaCqYvmS+qw8nrMM2wiwGeUZsp6mhM81ndJVG/P1udvQ2D5YjBK/6HuHL295CncW/p8sHobcCX0QdjHfmLbA/S+ADjL+dEl9of4ViGvkDYw8isD7/g8gnv5PD4pe5EYbwMT/FhOXDy8MDDAPGCenX9lhyCIj3pDtNQpY+Z1Dm0fHBpqiTju4yHtXR6yNDihIydZf2hYqIKkOP5s3ec8avEHwlWjQ0+ZlL2</vt:lpwstr>
  </property>
  <property fmtid="{D5CDD505-2E9C-101B-9397-08002B2CF9AE}" pid="46" name="x1ye=48">
    <vt:lpwstr>HX01HAZ77RTqb4ekndevVIVIHE7r84nrmy6nB6t0Fvs+49lZFlrNE2HYeqfbixSl4AYYOdjFvZxLCP1I/KuSYws1zygCNtUeuH/Gbgq0fL8H4ZR28iOx3XeOnOOhD81L1zg0AOTC7LX1lnfYROVf+YtA7TrJkB42bWTIw8idRx6gY3YHHPkzB2X2LJm4mS0GVH1n8IjYsHU1UuaF03ajFBlEhLQyX3h4lPVQgshd2TcAVy9WjhgL1ejR4zpMCRA</vt:lpwstr>
  </property>
  <property fmtid="{D5CDD505-2E9C-101B-9397-08002B2CF9AE}" pid="47" name="x1ye=49">
    <vt:lpwstr>zNK1j3Thf1zG6u4pBPbFu+1/ovmeBmPJcp4IuLv7tMQiLkOygUKO0FoGnWtXL2LxFU3B/eH9N3ydku+e4rv9Af4lZjQImE2esFpMKlXOy2UZUIEjI3e9A2RroJar/Jj7uMjTOsbh+GY+yU91Zk3gGaSJ/vzSgf+vfmkehexYiO6EHmZp63/Q31JhtjQb9WnWQV8K0ZaPKFuCAkvfMSPw6Q+ljzeaHcTIsvvlA+R2fGcLK+C7TkVtpPzp2T4VcMf</vt:lpwstr>
  </property>
  <property fmtid="{D5CDD505-2E9C-101B-9397-08002B2CF9AE}" pid="48" name="x1ye=5">
    <vt:lpwstr>k9KyW8gNn7n/P3ajroeXT/o3uXzarNgFBfPe7ele+LVk0E46wEBTRHgMfNMvt4wNErL04E5M/6VQ0+zQVBVdiQBH0e36X20HhzfgLCxUGuJg6AhUkZaPRmMfFEi9a85yCsidJmd3rWMFS5hQc64J2bPeZn4C5eRFbIv07B+q7ZaAGkqRL/jJwjK6Aekc3cibSLb6shh7dmA/FAtM7gpTb+Nu9gQwvxWoQGEw9Hd81oyabED7cPTO/zcF+3bkiRA</vt:lpwstr>
  </property>
  <property fmtid="{D5CDD505-2E9C-101B-9397-08002B2CF9AE}" pid="49" name="x1ye=50">
    <vt:lpwstr>hV3B7TcsJmnAz8ydGxdjr4AXMlN7mNStfwNtNoc5tRUY8GMqtmRfTIZ/dkfFBYVzKs0A9t7GdC4RGS/8bcieL5j8K6IAjL8CTtFaIRPcd4LtqETwVU3DpH1b0R/bOCBPvqS0EjDl/f0bIuJh/DdFH6BLbXX4cO1fDSX6G185sOsSJXK2CT+5AIVGZeb8fkwj6zjIlgrD7z0XIa+x0Fa2CUBvxe42F6n/AVZMVQEuc0+guwSFNKUCjNLWqGOZh0j</vt:lpwstr>
  </property>
  <property fmtid="{D5CDD505-2E9C-101B-9397-08002B2CF9AE}" pid="50" name="x1ye=51">
    <vt:lpwstr>ttQf4hV3ulDOVQ2W2Hky5vhCZzimA7MOXJ0Zg7a4saSe6/HPz84A2lzE/pGj1R029bKd7GzGv3ujU/Dfp5kEfOI7KDNcCqnoHiFoop+q/JslfjTQC0YZgMK+fNJPsXPmfF7JCq/BZuezP0LMWsiqnDj0dO9xd4Dux6QQlb54yYiOAcKKI3Dk97qJRgUgWME0V3cKApnZz3seRS2kE86/xzj6DlANewWFnMiGO76Z+GnECr0RcmqB9IIjmsn2A7C</vt:lpwstr>
  </property>
  <property fmtid="{D5CDD505-2E9C-101B-9397-08002B2CF9AE}" pid="51" name="x1ye=52">
    <vt:lpwstr>Z10zN/xNDcAoRAC5axSP3qi0myVZF37o9jLfeQESCPjrSNKc3iOKh/L/f2yuJqr/JG9zdo9OLhC9iS5j8FQcLhpaOh1RnfkLk4c6DzFdsORleXU1iz5YEVKmTSe32w1xuJDb6AV0FcGPYALNqoZPa8ZPjwmFNsXFDi+z/9Jrrr7M4l0BbfXeLRyoGRhqLXcfSsnIm1y8jmJ/07UxzTVrdZwP3G+3Sy7nR79PS5Ya7A0pNq2RqRP0Zv2QFNHW570</vt:lpwstr>
  </property>
  <property fmtid="{D5CDD505-2E9C-101B-9397-08002B2CF9AE}" pid="52" name="x1ye=53">
    <vt:lpwstr>g/aFqsJwZ08ibH87Ha9aZAHbtWz8QKnob/EtXR2cDMqaVApQ4A338Za45LyT9uzJMAUx5+o0dhwZhZcHujO5cE5Kg0bIp7G9h9uccQ+tEp3xIBsINXSQzrD/8baXJTolfXPyaoRA/j1zzftIBnz+NI7zCnzIOj6XND9TtYA/EHgMmrX6L++0ANq5zXsDGQkpy6kvZSJmkmsHiT9eLG86ckzW9vkvsCwK+Fvf35UOB9G/hOE+5SAcJflGM4t9EZj</vt:lpwstr>
  </property>
  <property fmtid="{D5CDD505-2E9C-101B-9397-08002B2CF9AE}" pid="53" name="x1ye=54">
    <vt:lpwstr>vWpHQGutgOczaxGyB0Atwx75jNNH+7SxcimNc+h+/PC9qIJK7wQwlZiucseIMPUwR2G3AhPFf1MtvU98cMQu3imuXdIGuTz97R1KVK4YeJoNlJiy/+/vyrA5IVFaBQvxpTpTsgtWZQe1Rxbw4VgfWIfxOM5Xsm5pfbAuwGqIE7XO+OLQOPMBbq8da/iMBQOfVUdd/0v6TyM2BVS5/PC4HW6Qj+4WYV2j+dzuWPmJEmzZYHRVRXf1GQLFMl7P+6q</vt:lpwstr>
  </property>
  <property fmtid="{D5CDD505-2E9C-101B-9397-08002B2CF9AE}" pid="54" name="x1ye=55">
    <vt:lpwstr>5bBBTwUJzA6ZU710xS76zo8WtuVwtKHcvCbOLjhv69iDjZaSGxhOcUis1XlXp3RhsX3eZYyTwD+seVMCvlG8Gd9uan48x89X/W7nnA+y5IwDX99W65i7B2FIn7Dcu8v13DqVKhDQeEzcR4LXUXATBUHd4OpfMCB+4i6ql5mhcxvUrp6zJijc0aD0Q9zb5wR2ODTR9K1GiMVctpLtE9NUiwGa8KsZnzVPlqwkfx1+AyeeLic8rq0w3wsW4lAUgmX</vt:lpwstr>
  </property>
  <property fmtid="{D5CDD505-2E9C-101B-9397-08002B2CF9AE}" pid="55" name="x1ye=56">
    <vt:lpwstr>tcqYIgqdI9oeip36IiO94f3MVyR0aFbatZP9EcclZh3YkQhYOSt9Iqva097JNIYv7+bOHowbAHIppOly2dBbVlISqX9DFQJgtTwPAzIFP/2cTAHjDViXDhHOrNF7c3W3C/ZltABzFZk/mwblBhESu+0Ws8S6oiAHWsAhLbK/YeS50eDGrR742+KRW8UWVGUlVWRunv6cStvIn1jOgMyotlAkWGfWcTX9UBGUeQz4M6uiHQWe38xfJPvNFjztrHv</vt:lpwstr>
  </property>
  <property fmtid="{D5CDD505-2E9C-101B-9397-08002B2CF9AE}" pid="56" name="x1ye=57">
    <vt:lpwstr>tSkSXIqmwywYts217LFvNkvMnj5q+Iffb1uPSsYGqxQwmudcjgZZPFJKFHe7JFOFnICE4/ctjzgrkOHKz6E8RY2T2Zj2qyRGURP1T50oxf3N9C/NJKDg5/kxONe1Rf830/qNS9ksyL309dOu/0nNJ6llkggZCe1+YggXMC4XWkjhtEo1GQSPcPnmka4O0a7wsLQCxAeMbcuB3yCrehBLpiqKRz9K5cSEn/jT3vpKkUg6hXyza63iqwALae13dvV</vt:lpwstr>
  </property>
  <property fmtid="{D5CDD505-2E9C-101B-9397-08002B2CF9AE}" pid="57" name="x1ye=58">
    <vt:lpwstr>OmiAP/dLm1cabOHxeB7AXTwfjpgEPDCeScOtnAWL/0Aeme/78WfOg0sLSvwPuRgUzuD2cvOfoCcFTisxRpeESXLW79nbBUDR7B0iEaxLh3ifTniGXsS1YxoV8T6e1bfr5lqeDLqgFiARfwtA76vOotWvGLJBgBF5UoKhHF2ZP2OKMFt4o+aZ2Q/tTHxrYFjOLO7CJ4uxFU6rpp5suR6zjC2IOvcLBPpXtFGAEffNLHIKg51gN0zMwKPe0KaurNP</vt:lpwstr>
  </property>
  <property fmtid="{D5CDD505-2E9C-101B-9397-08002B2CF9AE}" pid="58" name="x1ye=59">
    <vt:lpwstr>zPEVlvCj91XFsFjaJMl7O9Dgh21ufp6tGCOqeA9veRDQ/ATh8S+pQIzBmO7GFqsw8/scO2GUd03wA9WVHYuXKj883Etkl0fG/NKyhqGBZD/L/m/RkLkgls8K3GyoR6l39DHjCN2YthmuK+PDghIko+xX/WpJQlKdTsa2QLQ/IUYH+pjTeUorJRn3MK6TB5Zgziy4+fzEqxIFUpidQTbLz1EaCVrxNWoF1m04d9t1fbfPC3r+RV6IFxgAj3uwgqJ</vt:lpwstr>
  </property>
  <property fmtid="{D5CDD505-2E9C-101B-9397-08002B2CF9AE}" pid="59" name="x1ye=6">
    <vt:lpwstr>PKR9jGpFjJkf+FvXzDQJMaJx8IuxQzAkpDr7GmMgCarP0YQdNZRrT3TKoSHL9wv5HBeBz9aZhZD/Eo7beHqYsjq+OssPcCCl5M7Rj1C7D8t2tfLOBBVReMnVs/+BJ+w6giP8liRVydjSE6fLRpOLYew6tXAPvkgjmv5ORG6EbnMeAQtoe2dygRzfkTMB4Ezx85zCkeeyrBYA0sLBe8AhtDtg3BYbwDh5lGcGnDiDmAukyjIikyptqd6eVg4/XjR</vt:lpwstr>
  </property>
  <property fmtid="{D5CDD505-2E9C-101B-9397-08002B2CF9AE}" pid="60" name="x1ye=60">
    <vt:lpwstr>FVasTnrFX5yNfsErvwSL8wQjBbW9chSzcNgyUTHJswpYshVuWevKKqxHBm5TfACxU/k3/hUQ/U2Ghmv939NrZEirjdUM5NbtGMNB9xR4TgYXvr/jPP/MZSuuqE8t2xw+7pInEdebuktZ+IV/VWE4Hs+HniGL5ZCyYdDL8+ZVFwkCpYT6RzgPirVL0Y9DLJ50p9ckFF3AiuNBwQe8vffIwUynho9ORxtTvcO2o7hpiAbIuW/5YlVDAch10d+coAa</vt:lpwstr>
  </property>
  <property fmtid="{D5CDD505-2E9C-101B-9397-08002B2CF9AE}" pid="61" name="x1ye=61">
    <vt:lpwstr>41GfUA1Gr3oaRSi1fgwe8HX7dSZz1OZqR40G9APXvthGKqSbHwE2iz4km+hEy/Xejmrsf3I7uHw3VhMfohvPn/b+X6qxf/1gAcnOgAlKD2jbBVqi+x+XW5cUrph63Ev/xMzU7jprJSwYNiWgqNIFqszKxrLZEwGo1K8NvYwOU2XXG75BANek6qY6Yx19Jn/ID7BoJPYIp9l2QOYRTyXe75oN88I37W/ooAf+Mo/AABv0x/PnbU+ZmvBeTh0jRTA</vt:lpwstr>
  </property>
  <property fmtid="{D5CDD505-2E9C-101B-9397-08002B2CF9AE}" pid="62" name="x1ye=62">
    <vt:lpwstr>0UG1zd9a6/mvqqcqZqgeknwuZlbagQdPn4BjITdxz2+lo277GzUzusAqfDPJSUjm9aLvsJ1VIWKHm5lQsufezn6OYVTRafKwUCro+X5xG6Omblz8xNsaynS+Kzl88ksd6pfamJAo5k6KOfH22nsG5BwASEM0C1n+ZCBkbeSmneMR3/bt+w40jQKhxs1j9XKxWat3zyL/8XktHRDeS2c7VgUvxlEcIDV7Jj7IqAe9qbf78BPxcMsENM24FbhG43p</vt:lpwstr>
  </property>
  <property fmtid="{D5CDD505-2E9C-101B-9397-08002B2CF9AE}" pid="63" name="x1ye=63">
    <vt:lpwstr>VAH8TBGoiavYtvF70pwdB76bnqoeEQZS+zN7CC/8qemw/0sNOEHV4tiNcLTtUg8zSy0szk2YUtDH8GMxonmQmZEHV5E+XPctPbiKFQFHQHqh/CudpFVzl/3FRnUlZO02ESGHbRq5BxZT36OqYhjsdWfNDugPd0XqPQMNLlEWkIiSFE6+LQ0L/wWifZx/w+65m3o9a2mChW6UNx0jOUF3PU2k1zvche+HXwBgODwfkFqocyjf6Qvz+owLHuVEX/w</vt:lpwstr>
  </property>
  <property fmtid="{D5CDD505-2E9C-101B-9397-08002B2CF9AE}" pid="64" name="x1ye=64">
    <vt:lpwstr>5bdH4uP3PQAnrzxdaW+p+HR83a76WniM3CKpRMmgp9burYF52B714tGr7LnWtoteOjkI5RZcYv+hey+QLId2Xf9XqpYr5W6QblT6/fkvoXk2ZwbzidYaJpiYzjW4WAiopnKwFo1dt+za58++OEdJblEXEi9szQv2OSCnp8GROXYM8vF9V8iN6wWbRzHHcpFaYM6lWsZJxmVttljFxFJR9g7kErDmBONV+c0bg/f5Tu7LJBbv7TqOnvk13vZj56+</vt:lpwstr>
  </property>
  <property fmtid="{D5CDD505-2E9C-101B-9397-08002B2CF9AE}" pid="65" name="x1ye=65">
    <vt:lpwstr>118sAzkbCss54MQ0zSNF+ub/y7fmyLqLJbq2xbYL7M10AJWOQOOWZ2hdzbf3pXf13zZ+O9yJngt94f2i66XqE+NVb4LQD3sPL5MCoOtLZaQv4vFZ76RIgwIBiFiqGQMNf3dDOVGWRcbgAx9lFkBjwIHeVrnysUk0HKHiCVPyBZb0Q4yI73hQyE+nWMkvyBgRVsJDJ9bMdtiUKFFX1GvqSvuWR98WGFDqLPuB8JSfvuMlElPLXdG3yIncQ/QcpG5</vt:lpwstr>
  </property>
  <property fmtid="{D5CDD505-2E9C-101B-9397-08002B2CF9AE}" pid="66" name="x1ye=66">
    <vt:lpwstr>pg0B8Em/d6zosRelYfc/waphdTCejwZ5B/FUxB12OYeOdUMSCTUZ3iTz8C+cALmb8eU136tlG8IzfqV602F2Mn9kmx5TJNtoGgeC80ccTUrjeb8IH/WTrN/vXh1YbZJjh6ev9hPaHuGtNyJX3Ym/mvYvNGdhUIouiCCEB4ghcwwgrvhMmwA8IjYVf/+VlXh123bp0TdIeT5Z355OgmSxokNeIgH9I3eOOo2reKc2JXIZS6QFtx4v2CNm5jXLzEN</vt:lpwstr>
  </property>
  <property fmtid="{D5CDD505-2E9C-101B-9397-08002B2CF9AE}" pid="67" name="x1ye=67">
    <vt:lpwstr>K+tmRhBhwSF1n4RFnaO4RmhExBTBy/b8ubDfs4mjFtPZF3Sb+KCyG3xYpD6gxZaZk4gCnfpeOhCDL/RE5ZQNYsPntmSD5lH2DQ36SUawcgvLdKcW4X4r3YJmPf0vpSQ0nFmIuUEUKxfxOvb+nV4JEs24+J5+P1yfOmu4V3BZ5PKVUvuc76LrtTbzbybr4AFk1m+D6KpOTKmNKBKOcEwwpX/uJHa6khtfOd+zoRhsQpfT8uXwIMwpoqZwbfBOYK3</vt:lpwstr>
  </property>
  <property fmtid="{D5CDD505-2E9C-101B-9397-08002B2CF9AE}" pid="68" name="x1ye=68">
    <vt:lpwstr>esioufOj/oqYcHIRfb7645GzNhWHpLAVxQ8hynwYjEd6AN7cGNOdDVYVuPWyvCEMGYQ/0uAHYo1ovhbvT9C7sU3lCpGTr75d+9QV8EX/0Fde55oyzIA6yErk46oZZBDbLdBliiMWwjLpaQRNGoF3lWQmd/Jlg+omppkW8ZAPd8QwI4fUWdvY5rNTB+ybpio6Qza8lwDzUwRO7Ua3WbpU5IDFe97ETHho8WeBbIVO0DLCRVjDSiHmoAKum+YTJFO</vt:lpwstr>
  </property>
  <property fmtid="{D5CDD505-2E9C-101B-9397-08002B2CF9AE}" pid="69" name="x1ye=69">
    <vt:lpwstr>M4j1BuWkVoEoK4ESwgqv/arSCmEKjyS0pS5VH84IpOSFZtNne4W8Zy1zyeeGcByfKvOd+Ln3pEXveUNJ2GG2bdYQbm/8fRmRbqmCpU7/Q/MbEKua9BLz4gRNQwVaSyr0fd0cWXgFhV5g+IDPKzxTbD1suyw0P32F8k9guPXeOjNw9OfzgEL4ekd+3jSMpWI2V0ib6MamA6QW78hSdeNW2M9XotV7ca5VRtnAPCkPeoq1wJ0r/Zihda++EjNQsJV</vt:lpwstr>
  </property>
  <property fmtid="{D5CDD505-2E9C-101B-9397-08002B2CF9AE}" pid="70" name="x1ye=7">
    <vt:lpwstr>E8TuJI8hF9tGIeHEnRV0G4EUPboyZg7vGWVU0oeH1tLxifgj/STObWTRU5l+wxSuqKn2X+HyyAfwl54HlsQkQQpGdTRUI5wmEp0GNxCpT3lAjsp8jq9MDCyA4NLBIkzwX5keU3UVSh1UVapxdx0zS7juYpquFmRy9fCx0GZwyJyfrG/avZ3imE1uFExN71jMa4agr2F6Z0HZfMpEhFzCd58RUOZkz6FNkbxOZDJcHZlOMOHxNxd7+k7llj08XgI</vt:lpwstr>
  </property>
  <property fmtid="{D5CDD505-2E9C-101B-9397-08002B2CF9AE}" pid="71" name="x1ye=70">
    <vt:lpwstr>9tXUffA64LkD2dlbp24YeXKywORFdwxp1lmTQsP8qC1kYKjpj8M2zHDfFhlryqg827NJgdDzengRG4jPaXIRpmkVSPYLdXxUBQiE56Og7VKtC1n8SITN1adJDvUPYA/rjZZHNLzrjNOG2b86t7XVmtl2gxFzhYiRrcAZFdaVElZs10ugLoAy/JVFFvtTU5DkyWddamJn7yu0zZ6jeayC0zlRPlpGLfsMRKaFjPaLqJYSaNDnz642CZyX41qdo2T</vt:lpwstr>
  </property>
  <property fmtid="{D5CDD505-2E9C-101B-9397-08002B2CF9AE}" pid="72" name="x1ye=71">
    <vt:lpwstr>Vs/P08MSMfAdxMsXjMcpC547F7YaUL/7hztuNLztlrNOGdqN21HB/Vab0qWOdPO1niEkE9VSn32faXhIuFuP4v8398/flCHxjhGAAA=</vt:lpwstr>
  </property>
  <property fmtid="{D5CDD505-2E9C-101B-9397-08002B2CF9AE}" pid="73" name="x1ye=8">
    <vt:lpwstr>MyAWJnhUQ044UMRXkwHPkBjTPAzJBPrBlCX2BuxLPeMEGNF2tibN37rUdUkJPAKqZlps7NZGfgqg8AHEPuD+PB4q7rRQbpbeOlFcQloTREjPU/lTB2llFctD0T2DZ0B0FiwOw2NGIzNg+3q8lAo+BOSEwOlcNjVsHk7wTJDCseFlJkpDcLbw07UNiY6Ie2bvTua3rjbHzP0yR1fkLA5VuikHlWdPcvqC1nzRzpxSXj/i2CbJFpBOjSIDEqxKvb2</vt:lpwstr>
  </property>
  <property fmtid="{D5CDD505-2E9C-101B-9397-08002B2CF9AE}" pid="74" name="x1ye=9">
    <vt:lpwstr>CQ3wpSrSOU4PYEzaVijMs++gYGIsu7Mz5cDGr49H2R3CGIFBog6Itgx86rLV5J2v6F+bsEKIHP/GvCNvd+bM1/j06sQfbRaQjrFlJSh4nUBOwDVx9RcggJop23bwuV9wYkb7sGVmP/pZZX+bY3JeJS0vOZ3mFdcaQxikV0CbOSfY+gp9JNIroZnl1+Kh42Ua/dZTQN+sRZC6urwXzpta5xsZTO9foyLpw6g5IgHu4Mp9gvqguXq+QRfQieZ5Vfr</vt:lpwstr>
  </property>
</Properties>
</file>