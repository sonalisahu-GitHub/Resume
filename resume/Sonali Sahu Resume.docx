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tbl>
      <w:tblPr>
        <w:tblStyle w:val="documentskn-mld9parent-container"/>
        <w:tblW w:w="0" w:type="auto"/>
        <w:tblCellSpacing w:w="0" w:type="dxa"/>
        <w:tblLayout w:type="fixed"/>
        <w:tblCellMar>
          <w:left w:w="0" w:type="dxa"/>
          <w:right w:w="0" w:type="dxa"/>
        </w:tblCellMar>
        <w:tblLook w:val="05E0" w:firstRow="1" w:lastRow="1" w:firstColumn="1" w:lastColumn="1" w:noHBand="0" w:noVBand="1"/>
      </w:tblPr>
      <w:tblGrid>
        <w:gridCol w:w="2900"/>
        <w:gridCol w:w="310"/>
        <w:gridCol w:w="300"/>
        <w:gridCol w:w="6930"/>
      </w:tblGrid>
      <w:tr w:rsidR="004F237B" w14:paraId="4541D04B" w14:textId="77777777">
        <w:trPr>
          <w:tblCellSpacing w:w="0" w:type="dxa"/>
        </w:trPr>
        <w:tc>
          <w:tcPr>
            <w:tcW w:w="2900" w:type="dxa"/>
            <w:tcMar>
              <w:top w:w="0" w:type="dxa"/>
              <w:left w:w="0" w:type="dxa"/>
              <w:bottom w:w="0" w:type="dxa"/>
              <w:right w:w="0" w:type="dxa"/>
            </w:tcMar>
            <w:hideMark/>
          </w:tcPr>
          <w:p w14:paraId="70BD8A21" w14:textId="77777777" w:rsidR="004F237B" w:rsidRDefault="00000000">
            <w:pPr>
              <w:pStyle w:val="documentskn-mld9addressulli"/>
              <w:spacing w:after="100"/>
              <w:rPr>
                <w:rStyle w:val="documentskn-mld9left-box"/>
                <w:rFonts w:ascii="Source Sans Pro" w:eastAsia="Source Sans Pro" w:hAnsi="Source Sans Pro" w:cs="Source Sans Pro"/>
                <w:color w:val="2A2A2A"/>
                <w:sz w:val="20"/>
                <w:szCs w:val="20"/>
              </w:rPr>
            </w:pPr>
            <w:r>
              <w:rPr>
                <w:rStyle w:val="documentskn-mld9cntc-secspan"/>
                <w:rFonts w:ascii="Source Sans Pro" w:eastAsia="Source Sans Pro" w:hAnsi="Source Sans Pro" w:cs="Source Sans Pro"/>
                <w:color w:val="2A2A2A"/>
                <w:sz w:val="20"/>
                <w:szCs w:val="20"/>
              </w:rPr>
              <w:t>sonalisahu9564@gmail.com</w:t>
            </w:r>
          </w:p>
          <w:p w14:paraId="32690581" w14:textId="11264343" w:rsidR="004F237B" w:rsidRDefault="00000000">
            <w:pPr>
              <w:pStyle w:val="documentskn-mld9addressulli"/>
              <w:spacing w:after="100"/>
              <w:rPr>
                <w:rStyle w:val="documentskn-mld9left-box"/>
                <w:rFonts w:ascii="Source Sans Pro" w:eastAsia="Source Sans Pro" w:hAnsi="Source Sans Pro" w:cs="Source Sans Pro"/>
                <w:color w:val="2A2A2A"/>
                <w:sz w:val="20"/>
                <w:szCs w:val="20"/>
              </w:rPr>
            </w:pPr>
            <w:r>
              <w:rPr>
                <w:rStyle w:val="documentskn-mld9cntc-secspan"/>
                <w:rFonts w:ascii="Source Sans Pro" w:eastAsia="Source Sans Pro" w:hAnsi="Source Sans Pro" w:cs="Source Sans Pro"/>
                <w:color w:val="2A2A2A"/>
                <w:sz w:val="20"/>
                <w:szCs w:val="20"/>
              </w:rPr>
              <w:t>+1</w:t>
            </w:r>
            <w:r w:rsidR="00F2753C">
              <w:rPr>
                <w:rStyle w:val="documentskn-mld9cntc-secspan"/>
                <w:rFonts w:ascii="Source Sans Pro" w:eastAsia="Source Sans Pro" w:hAnsi="Source Sans Pro" w:cs="Source Sans Pro"/>
                <w:color w:val="2A2A2A"/>
                <w:sz w:val="20"/>
                <w:szCs w:val="20"/>
              </w:rPr>
              <w:t>4374408660</w:t>
            </w:r>
          </w:p>
          <w:p w14:paraId="020506E6" w14:textId="77777777" w:rsidR="004F237B" w:rsidRDefault="00000000">
            <w:pPr>
              <w:pStyle w:val="documentskn-mld9addressullinth-last-child1"/>
              <w:spacing w:after="100"/>
              <w:rPr>
                <w:rStyle w:val="documentskn-mld9left-box"/>
                <w:rFonts w:ascii="Source Sans Pro" w:eastAsia="Source Sans Pro" w:hAnsi="Source Sans Pro" w:cs="Source Sans Pro"/>
                <w:b/>
                <w:bCs/>
                <w:color w:val="2A2A2A"/>
                <w:sz w:val="20"/>
                <w:szCs w:val="20"/>
              </w:rPr>
            </w:pPr>
            <w:r>
              <w:rPr>
                <w:rStyle w:val="documentskn-mld9cntc-secspan"/>
                <w:rFonts w:ascii="Source Sans Pro" w:eastAsia="Source Sans Pro" w:hAnsi="Source Sans Pro" w:cs="Source Sans Pro"/>
                <w:b/>
                <w:bCs/>
                <w:color w:val="2A2A2A"/>
                <w:sz w:val="20"/>
                <w:szCs w:val="20"/>
              </w:rPr>
              <w:t>Toronto ON</w:t>
            </w:r>
          </w:p>
          <w:p w14:paraId="15E661A6" w14:textId="77777777" w:rsidR="004F237B" w:rsidRDefault="00000000">
            <w:pPr>
              <w:pStyle w:val="documentskn-mld9sectiontitle"/>
              <w:spacing w:before="400" w:after="100"/>
              <w:rPr>
                <w:rStyle w:val="documentskn-mld9left-box"/>
                <w:rFonts w:ascii="Source Sans Pro" w:eastAsia="Source Sans Pro" w:hAnsi="Source Sans Pro" w:cs="Source Sans Pro"/>
                <w:color w:val="2A2A2A"/>
              </w:rPr>
            </w:pPr>
            <w:r>
              <w:rPr>
                <w:rStyle w:val="documentskn-mld9left-box"/>
                <w:rFonts w:ascii="Source Sans Pro" w:eastAsia="Source Sans Pro" w:hAnsi="Source Sans Pro" w:cs="Source Sans Pro"/>
                <w:color w:val="2A2A2A"/>
              </w:rPr>
              <w:t>Skills</w:t>
            </w:r>
          </w:p>
          <w:p w14:paraId="423CEAB5" w14:textId="244D26A1"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Apt</w:t>
            </w:r>
            <w:r w:rsidR="008A2AA0">
              <w:rPr>
                <w:rStyle w:val="Strong1"/>
                <w:rFonts w:ascii="Source Sans Pro" w:eastAsia="Source Sans Pro" w:hAnsi="Source Sans Pro" w:cs="Source Sans Pro"/>
                <w:b/>
                <w:bCs/>
                <w:color w:val="2A2A2A"/>
                <w:sz w:val="18"/>
                <w:szCs w:val="18"/>
              </w:rPr>
              <w:t>t</w:t>
            </w:r>
            <w:r w:rsidRPr="00E5147B">
              <w:rPr>
                <w:rStyle w:val="Strong1"/>
                <w:rFonts w:ascii="Source Sans Pro" w:eastAsia="Source Sans Pro" w:hAnsi="Source Sans Pro" w:cs="Source Sans Pro"/>
                <w:b/>
                <w:bCs/>
                <w:color w:val="2A2A2A"/>
                <w:sz w:val="18"/>
                <w:szCs w:val="18"/>
              </w:rPr>
              <w:t>us CPQ</w:t>
            </w:r>
          </w:p>
          <w:p w14:paraId="36050496" w14:textId="77777777"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Sales Cloud</w:t>
            </w:r>
          </w:p>
          <w:p w14:paraId="798DB85E" w14:textId="77777777"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Service cloud</w:t>
            </w:r>
          </w:p>
          <w:p w14:paraId="6BFB6FD7" w14:textId="46189291" w:rsidR="0062185C" w:rsidRPr="00F348EB" w:rsidRDefault="00000000" w:rsidP="00F348EB">
            <w:pPr>
              <w:pStyle w:val="documentskn-mld9ulli"/>
              <w:numPr>
                <w:ilvl w:val="0"/>
                <w:numId w:val="1"/>
              </w:numPr>
              <w:spacing w:line="260" w:lineRule="atLeast"/>
              <w:ind w:left="200" w:hanging="192"/>
              <w:rPr>
                <w:rStyle w:val="Strong1"/>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Salesforce CPQ</w:t>
            </w:r>
          </w:p>
          <w:p w14:paraId="7B4CBA61" w14:textId="6633C5DD" w:rsidR="006261CB" w:rsidRPr="00F348EB" w:rsidRDefault="006261CB">
            <w:pPr>
              <w:pStyle w:val="documentskn-mld9ulli"/>
              <w:numPr>
                <w:ilvl w:val="0"/>
                <w:numId w:val="1"/>
              </w:numPr>
              <w:spacing w:line="260" w:lineRule="atLeast"/>
              <w:ind w:left="200" w:hanging="192"/>
              <w:rPr>
                <w:rStyle w:val="Strong1"/>
                <w:rFonts w:ascii="Source Sans Pro" w:eastAsia="Source Sans Pro" w:hAnsi="Source Sans Pro" w:cs="Source Sans Pro"/>
                <w:color w:val="2A2A2A"/>
                <w:sz w:val="18"/>
                <w:szCs w:val="18"/>
              </w:rPr>
            </w:pPr>
            <w:r w:rsidRPr="00E5147B">
              <w:rPr>
                <w:rStyle w:val="Strong1"/>
                <w:rFonts w:ascii="Source Sans Pro" w:eastAsia="Source Sans Pro" w:hAnsi="Source Sans Pro"/>
                <w:b/>
                <w:bCs/>
                <w:sz w:val="18"/>
                <w:szCs w:val="18"/>
              </w:rPr>
              <w:t>Field Service Lightning</w:t>
            </w:r>
            <w:r w:rsidR="00E5147B" w:rsidRPr="00E5147B">
              <w:rPr>
                <w:rStyle w:val="Strong1"/>
                <w:rFonts w:ascii="Source Sans Pro" w:eastAsia="Source Sans Pro" w:hAnsi="Source Sans Pro"/>
                <w:b/>
                <w:bCs/>
                <w:sz w:val="18"/>
                <w:szCs w:val="18"/>
              </w:rPr>
              <w:t xml:space="preserve"> </w:t>
            </w:r>
          </w:p>
          <w:p w14:paraId="685DDBAD" w14:textId="224F991C" w:rsidR="00F2753C" w:rsidRPr="00F2753C" w:rsidRDefault="00F2753C">
            <w:pPr>
              <w:pStyle w:val="documentskn-mld9ulli"/>
              <w:numPr>
                <w:ilvl w:val="0"/>
                <w:numId w:val="1"/>
              </w:numPr>
              <w:spacing w:line="260" w:lineRule="atLeast"/>
              <w:ind w:left="200" w:hanging="192"/>
              <w:rPr>
                <w:rStyle w:val="Strong1"/>
                <w:rFonts w:ascii="Source Sans Pro" w:eastAsia="Source Sans Pro" w:hAnsi="Source Sans Pro" w:cs="Source Sans Pro"/>
                <w:b/>
                <w:bCs/>
                <w:color w:val="2A2A2A"/>
                <w:sz w:val="18"/>
                <w:szCs w:val="18"/>
              </w:rPr>
            </w:pPr>
            <w:r w:rsidRPr="00F2753C">
              <w:rPr>
                <w:rStyle w:val="Strong1"/>
                <w:rFonts w:ascii="Source Sans Pro" w:eastAsia="Source Sans Pro" w:hAnsi="Source Sans Pro" w:cs="Source Sans Pro"/>
                <w:b/>
                <w:bCs/>
                <w:color w:val="2A2A2A"/>
                <w:sz w:val="18"/>
                <w:szCs w:val="18"/>
              </w:rPr>
              <w:t>Financial Services Cloud</w:t>
            </w:r>
          </w:p>
          <w:p w14:paraId="52E27DFA" w14:textId="62120530"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JIRA, Copado, GIT</w:t>
            </w:r>
          </w:p>
          <w:p w14:paraId="5607B1F1" w14:textId="4C0F3CD1"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Apex</w:t>
            </w:r>
            <w:r w:rsidR="00E5147B" w:rsidRPr="00E5147B">
              <w:rPr>
                <w:rStyle w:val="Strong1"/>
                <w:rFonts w:ascii="Source Sans Pro" w:eastAsia="Source Sans Pro" w:hAnsi="Source Sans Pro" w:cs="Source Sans Pro"/>
                <w:b/>
                <w:bCs/>
                <w:color w:val="2A2A2A"/>
                <w:sz w:val="18"/>
                <w:szCs w:val="18"/>
              </w:rPr>
              <w:t xml:space="preserve">  | Triggers</w:t>
            </w:r>
          </w:p>
          <w:p w14:paraId="00424764" w14:textId="77777777"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Visual Force</w:t>
            </w:r>
          </w:p>
          <w:p w14:paraId="09B97CD5" w14:textId="243F782C"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SOQL</w:t>
            </w:r>
            <w:r w:rsidR="00E5147B" w:rsidRPr="00E5147B">
              <w:rPr>
                <w:rStyle w:val="Strong1"/>
                <w:rFonts w:ascii="Source Sans Pro" w:eastAsia="Source Sans Pro" w:hAnsi="Source Sans Pro" w:cs="Source Sans Pro"/>
                <w:b/>
                <w:bCs/>
                <w:color w:val="2A2A2A"/>
                <w:sz w:val="18"/>
                <w:szCs w:val="18"/>
              </w:rPr>
              <w:t xml:space="preserve">  |  Flows</w:t>
            </w:r>
          </w:p>
          <w:p w14:paraId="2BF69F05" w14:textId="77777777" w:rsidR="004F237B" w:rsidRPr="00E5147B" w:rsidRDefault="00000000">
            <w:pPr>
              <w:pStyle w:val="documentskn-mld9ullinth-last-child1"/>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Salesforce Aura Lightning Framework</w:t>
            </w:r>
          </w:p>
          <w:p w14:paraId="2F3F480B" w14:textId="04222CFD" w:rsidR="004F237B" w:rsidRPr="00E5147B" w:rsidRDefault="00E5147B">
            <w:pPr>
              <w:pStyle w:val="documentskn-mld9ulli"/>
              <w:numPr>
                <w:ilvl w:val="0"/>
                <w:numId w:val="2"/>
              </w:numPr>
              <w:spacing w:line="260" w:lineRule="atLeast"/>
              <w:ind w:left="200" w:hanging="192"/>
              <w:rPr>
                <w:rStyle w:val="documentskn-mld9left-box"/>
                <w:rFonts w:ascii="Source Sans Pro" w:eastAsia="Source Sans Pro" w:hAnsi="Source Sans Pro" w:cs="Source Sans Pro"/>
                <w:b/>
                <w:bCs/>
                <w:color w:val="2A2A2A"/>
                <w:sz w:val="18"/>
                <w:szCs w:val="18"/>
              </w:rPr>
            </w:pPr>
            <w:r w:rsidRPr="00E5147B">
              <w:rPr>
                <w:rStyle w:val="documentskn-mld9left-box"/>
                <w:rFonts w:ascii="Source Sans Pro" w:eastAsia="Source Sans Pro" w:hAnsi="Source Sans Pro" w:cs="Source Sans Pro"/>
                <w:b/>
                <w:bCs/>
                <w:color w:val="2A2A2A"/>
                <w:sz w:val="18"/>
                <w:szCs w:val="18"/>
              </w:rPr>
              <w:t>Conga Document Generation</w:t>
            </w:r>
          </w:p>
          <w:p w14:paraId="29BB924B" w14:textId="77777777"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LWC(Lightning web components)</w:t>
            </w:r>
          </w:p>
          <w:p w14:paraId="1BE82399" w14:textId="77777777"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Chatbot Integration</w:t>
            </w:r>
          </w:p>
          <w:p w14:paraId="33AA6655" w14:textId="77777777"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Zuora Integration</w:t>
            </w:r>
          </w:p>
          <w:p w14:paraId="282B91FB" w14:textId="3B7C28E5" w:rsidR="00E5147B" w:rsidRPr="00E5147B" w:rsidRDefault="00E5147B">
            <w:pPr>
              <w:pStyle w:val="documentskn-mld9ulli"/>
              <w:numPr>
                <w:ilvl w:val="0"/>
                <w:numId w:val="2"/>
              </w:numPr>
              <w:spacing w:line="260" w:lineRule="atLeast"/>
              <w:ind w:left="200" w:hanging="192"/>
              <w:rPr>
                <w:rStyle w:val="Strong1"/>
                <w:rFonts w:ascii="Source Sans Pro" w:eastAsia="Source Sans Pro" w:hAnsi="Source Sans Pro" w:cs="Source Sans Pro"/>
                <w:b/>
                <w:bCs/>
                <w:color w:val="2A2A2A"/>
                <w:sz w:val="18"/>
                <w:szCs w:val="18"/>
              </w:rPr>
            </w:pPr>
            <w:r w:rsidRPr="00E5147B">
              <w:rPr>
                <w:rStyle w:val="Strong1"/>
                <w:rFonts w:ascii="Source Sans Pro" w:eastAsia="Source Sans Pro" w:hAnsi="Source Sans Pro" w:cs="Source Sans Pro"/>
                <w:b/>
                <w:bCs/>
                <w:color w:val="2A2A2A"/>
                <w:sz w:val="18"/>
                <w:szCs w:val="18"/>
              </w:rPr>
              <w:t>JIRA |  DEVOPS</w:t>
            </w:r>
          </w:p>
          <w:p w14:paraId="2F06A911" w14:textId="62B02754" w:rsidR="00E5147B" w:rsidRPr="00E5147B" w:rsidRDefault="00E5147B">
            <w:pPr>
              <w:pStyle w:val="documentskn-mld9ulli"/>
              <w:numPr>
                <w:ilvl w:val="0"/>
                <w:numId w:val="2"/>
              </w:numPr>
              <w:spacing w:line="260" w:lineRule="atLeast"/>
              <w:ind w:left="200" w:hanging="192"/>
              <w:rPr>
                <w:rStyle w:val="Strong1"/>
                <w:rFonts w:ascii="Source Sans Pro" w:eastAsia="Source Sans Pro" w:hAnsi="Source Sans Pro" w:cs="Source Sans Pro"/>
                <w:b/>
                <w:bCs/>
                <w:color w:val="2A2A2A"/>
                <w:sz w:val="18"/>
                <w:szCs w:val="18"/>
              </w:rPr>
            </w:pPr>
            <w:r w:rsidRPr="00E5147B">
              <w:rPr>
                <w:rStyle w:val="Strong1"/>
                <w:rFonts w:ascii="Source Sans Pro" w:eastAsia="Source Sans Pro" w:hAnsi="Source Sans Pro" w:cs="Source Sans Pro"/>
                <w:b/>
                <w:bCs/>
                <w:color w:val="2A2A2A"/>
                <w:sz w:val="18"/>
                <w:szCs w:val="18"/>
              </w:rPr>
              <w:t>COPADO  |  FLOSUM  |   GIT</w:t>
            </w:r>
          </w:p>
          <w:p w14:paraId="372D8FD3" w14:textId="31F1E6AF"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Conga X-Author</w:t>
            </w:r>
          </w:p>
          <w:p w14:paraId="69F35A85" w14:textId="77777777"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Postman, Data loader, VS code.</w:t>
            </w:r>
          </w:p>
          <w:p w14:paraId="37E47FC7" w14:textId="77777777"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Remote site setting.</w:t>
            </w:r>
          </w:p>
          <w:p w14:paraId="5406B881" w14:textId="77777777" w:rsidR="004F237B" w:rsidRPr="00E5147B" w:rsidRDefault="00000000">
            <w:pPr>
              <w:pStyle w:val="documentskn-mld9ullinth-last-child1"/>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Sharepoint integration.</w:t>
            </w:r>
          </w:p>
          <w:p w14:paraId="20E10415" w14:textId="77777777" w:rsidR="004F237B" w:rsidRDefault="00000000">
            <w:pPr>
              <w:pStyle w:val="documentskn-mld9sectiontitle"/>
              <w:spacing w:before="400" w:after="100"/>
              <w:rPr>
                <w:rStyle w:val="documentskn-mld9left-box"/>
                <w:rFonts w:ascii="Source Sans Pro" w:eastAsia="Source Sans Pro" w:hAnsi="Source Sans Pro" w:cs="Source Sans Pro"/>
                <w:color w:val="2A2A2A"/>
              </w:rPr>
            </w:pPr>
            <w:r>
              <w:rPr>
                <w:rStyle w:val="documentskn-mld9left-box"/>
                <w:rFonts w:ascii="Source Sans Pro" w:eastAsia="Source Sans Pro" w:hAnsi="Source Sans Pro" w:cs="Source Sans Pro"/>
                <w:color w:val="2A2A2A"/>
              </w:rPr>
              <w:t>Education And Training</w:t>
            </w:r>
          </w:p>
          <w:p w14:paraId="73665D96" w14:textId="77777777" w:rsidR="004F237B" w:rsidRDefault="00000000">
            <w:pPr>
              <w:pStyle w:val="documentskn-mld9disp-blk"/>
              <w:spacing w:line="260" w:lineRule="atLeast"/>
              <w:rPr>
                <w:rStyle w:val="documentskn-mld9lef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06/2017</w:t>
            </w:r>
          </w:p>
          <w:p w14:paraId="39213A08" w14:textId="77777777" w:rsidR="004F237B" w:rsidRDefault="00000000">
            <w:pPr>
              <w:pStyle w:val="documentskn-mld9disp-blk"/>
              <w:spacing w:line="260" w:lineRule="atLeast"/>
              <w:rPr>
                <w:rStyle w:val="documentskn-mld9left-box"/>
                <w:rFonts w:ascii="Source Sans Pro" w:eastAsia="Source Sans Pro" w:hAnsi="Source Sans Pro" w:cs="Source Sans Pro"/>
                <w:color w:val="2A2A2A"/>
                <w:sz w:val="20"/>
                <w:szCs w:val="20"/>
              </w:rPr>
            </w:pPr>
            <w:r>
              <w:rPr>
                <w:rStyle w:val="documentskn-mld9txt-bold"/>
                <w:rFonts w:ascii="Source Sans Pro" w:eastAsia="Source Sans Pro" w:hAnsi="Source Sans Pro" w:cs="Source Sans Pro"/>
                <w:color w:val="2A2A2A"/>
                <w:sz w:val="20"/>
                <w:szCs w:val="20"/>
              </w:rPr>
              <w:t>Bachelors of Technology</w:t>
            </w:r>
            <w:r>
              <w:rPr>
                <w:rStyle w:val="span"/>
                <w:rFonts w:ascii="Source Sans Pro" w:eastAsia="Source Sans Pro" w:hAnsi="Source Sans Pro" w:cs="Source Sans Pro"/>
                <w:color w:val="2A2A2A"/>
                <w:sz w:val="20"/>
                <w:szCs w:val="20"/>
              </w:rPr>
              <w:t xml:space="preserve">: </w:t>
            </w:r>
          </w:p>
          <w:p w14:paraId="4ABC062B" w14:textId="77777777" w:rsidR="004F237B" w:rsidRDefault="00000000">
            <w:pPr>
              <w:pStyle w:val="documentskn-mld9disp-blk"/>
              <w:spacing w:line="260" w:lineRule="atLeast"/>
              <w:rPr>
                <w:rStyle w:val="documentskn-mld9left-box"/>
                <w:rFonts w:ascii="Source Sans Pro" w:eastAsia="Source Sans Pro" w:hAnsi="Source Sans Pro" w:cs="Source Sans Pro"/>
                <w:color w:val="2A2A2A"/>
                <w:sz w:val="20"/>
                <w:szCs w:val="20"/>
              </w:rPr>
            </w:pPr>
            <w:r>
              <w:rPr>
                <w:rStyle w:val="documentskn-mld9left-box"/>
                <w:rFonts w:ascii="Source Sans Pro" w:eastAsia="Source Sans Pro" w:hAnsi="Source Sans Pro" w:cs="Source Sans Pro"/>
                <w:color w:val="2A2A2A"/>
                <w:sz w:val="20"/>
                <w:szCs w:val="20"/>
              </w:rPr>
              <w:t>Computer Science</w:t>
            </w:r>
          </w:p>
          <w:p w14:paraId="2A45817B" w14:textId="77777777" w:rsidR="004F237B" w:rsidRDefault="00000000">
            <w:pPr>
              <w:pStyle w:val="documentskn-mld9disp-blk"/>
              <w:spacing w:line="260" w:lineRule="atLeast"/>
              <w:rPr>
                <w:rStyle w:val="documentskn-mld9left-box"/>
                <w:rFonts w:ascii="Source Sans Pro" w:eastAsia="Source Sans Pro" w:hAnsi="Source Sans Pro" w:cs="Source Sans Pro"/>
                <w:b/>
                <w:bCs/>
                <w:color w:val="2A2A2A"/>
                <w:sz w:val="20"/>
                <w:szCs w:val="20"/>
              </w:rPr>
            </w:pPr>
            <w:r>
              <w:rPr>
                <w:rStyle w:val="documentskn-mld9left-box"/>
                <w:rFonts w:ascii="Source Sans Pro" w:eastAsia="Source Sans Pro" w:hAnsi="Source Sans Pro" w:cs="Source Sans Pro"/>
                <w:b/>
                <w:bCs/>
                <w:color w:val="2A2A2A"/>
                <w:sz w:val="20"/>
                <w:szCs w:val="20"/>
              </w:rPr>
              <w:t>National Institute of Science And Technology</w:t>
            </w:r>
          </w:p>
          <w:p w14:paraId="478507B3" w14:textId="77777777" w:rsidR="004F237B" w:rsidRDefault="00000000">
            <w:pPr>
              <w:pStyle w:val="documentskn-mld9sectiontitle"/>
              <w:spacing w:before="400" w:after="100"/>
              <w:rPr>
                <w:rStyle w:val="documentskn-mld9left-box"/>
                <w:rFonts w:ascii="Source Sans Pro" w:eastAsia="Source Sans Pro" w:hAnsi="Source Sans Pro" w:cs="Source Sans Pro"/>
                <w:color w:val="2A2A2A"/>
              </w:rPr>
            </w:pPr>
            <w:r>
              <w:rPr>
                <w:rStyle w:val="documentskn-mld9left-box"/>
                <w:rFonts w:ascii="Source Sans Pro" w:eastAsia="Source Sans Pro" w:hAnsi="Source Sans Pro" w:cs="Source Sans Pro"/>
                <w:color w:val="2A2A2A"/>
              </w:rPr>
              <w:t>Certifications</w:t>
            </w:r>
          </w:p>
          <w:p w14:paraId="55854AD2" w14:textId="77777777" w:rsidR="004F237B" w:rsidRPr="00E5147B" w:rsidRDefault="00000000">
            <w:pPr>
              <w:pStyle w:val="documentskn-mld9ulli"/>
              <w:numPr>
                <w:ilvl w:val="0"/>
                <w:numId w:val="3"/>
              </w:numPr>
              <w:spacing w:line="260" w:lineRule="atLeast"/>
              <w:ind w:left="200" w:hanging="192"/>
              <w:rPr>
                <w:rStyle w:val="documentskn-mld9left-box"/>
                <w:rFonts w:ascii="Source Sans Pro" w:eastAsia="Source Sans Pro" w:hAnsi="Source Sans Pro" w:cs="Source Sans Pro"/>
                <w:b/>
                <w:bCs/>
                <w:color w:val="2A2A2A"/>
                <w:sz w:val="18"/>
                <w:szCs w:val="18"/>
              </w:rPr>
            </w:pPr>
            <w:r w:rsidRPr="00E5147B">
              <w:rPr>
                <w:rStyle w:val="documentskn-mld9left-box"/>
                <w:rFonts w:ascii="Source Sans Pro" w:eastAsia="Source Sans Pro" w:hAnsi="Source Sans Pro" w:cs="Source Sans Pro"/>
                <w:b/>
                <w:bCs/>
                <w:color w:val="2A2A2A"/>
                <w:sz w:val="18"/>
                <w:szCs w:val="18"/>
              </w:rPr>
              <w:t>Salesforce Platform Developer 1</w:t>
            </w:r>
          </w:p>
          <w:p w14:paraId="75945099" w14:textId="77777777" w:rsidR="004F237B" w:rsidRPr="00E5147B" w:rsidRDefault="00000000">
            <w:pPr>
              <w:pStyle w:val="documentskn-mld9ulli"/>
              <w:numPr>
                <w:ilvl w:val="0"/>
                <w:numId w:val="3"/>
              </w:numPr>
              <w:spacing w:line="260" w:lineRule="atLeast"/>
              <w:ind w:left="200" w:hanging="192"/>
              <w:rPr>
                <w:rStyle w:val="documentskn-mld9left-box"/>
                <w:rFonts w:ascii="Source Sans Pro" w:eastAsia="Source Sans Pro" w:hAnsi="Source Sans Pro" w:cs="Source Sans Pro"/>
                <w:b/>
                <w:bCs/>
                <w:color w:val="2A2A2A"/>
                <w:sz w:val="18"/>
                <w:szCs w:val="18"/>
              </w:rPr>
            </w:pPr>
            <w:r w:rsidRPr="00E5147B">
              <w:rPr>
                <w:rStyle w:val="documentskn-mld9left-box"/>
                <w:rFonts w:ascii="Source Sans Pro" w:eastAsia="Source Sans Pro" w:hAnsi="Source Sans Pro" w:cs="Source Sans Pro"/>
                <w:b/>
                <w:bCs/>
                <w:color w:val="2A2A2A"/>
                <w:sz w:val="18"/>
                <w:szCs w:val="18"/>
              </w:rPr>
              <w:t>Salesforce Administrator</w:t>
            </w:r>
          </w:p>
          <w:p w14:paraId="55E4F684" w14:textId="77777777" w:rsidR="004F237B" w:rsidRPr="00E5147B" w:rsidRDefault="00000000">
            <w:pPr>
              <w:pStyle w:val="documentskn-mld9ulli"/>
              <w:numPr>
                <w:ilvl w:val="0"/>
                <w:numId w:val="3"/>
              </w:numPr>
              <w:spacing w:line="260" w:lineRule="atLeast"/>
              <w:ind w:left="200" w:hanging="192"/>
              <w:rPr>
                <w:rStyle w:val="documentskn-mld9left-box"/>
                <w:rFonts w:ascii="Source Sans Pro" w:eastAsia="Source Sans Pro" w:hAnsi="Source Sans Pro" w:cs="Source Sans Pro"/>
                <w:b/>
                <w:bCs/>
                <w:color w:val="2A2A2A"/>
                <w:sz w:val="18"/>
                <w:szCs w:val="18"/>
              </w:rPr>
            </w:pPr>
            <w:r w:rsidRPr="00E5147B">
              <w:rPr>
                <w:rStyle w:val="documentskn-mld9left-box"/>
                <w:rFonts w:ascii="Source Sans Pro" w:eastAsia="Source Sans Pro" w:hAnsi="Source Sans Pro" w:cs="Source Sans Pro"/>
                <w:b/>
                <w:bCs/>
                <w:color w:val="2A2A2A"/>
                <w:sz w:val="18"/>
                <w:szCs w:val="18"/>
              </w:rPr>
              <w:t>Salesforce Platform App Builder</w:t>
            </w:r>
          </w:p>
          <w:p w14:paraId="4BD20663" w14:textId="77777777" w:rsidR="004F237B" w:rsidRPr="00E5147B" w:rsidRDefault="00000000">
            <w:pPr>
              <w:pStyle w:val="documentskn-mld9ullinth-last-child1"/>
              <w:numPr>
                <w:ilvl w:val="0"/>
                <w:numId w:val="3"/>
              </w:numPr>
              <w:spacing w:line="260" w:lineRule="atLeast"/>
              <w:ind w:left="200" w:hanging="192"/>
              <w:rPr>
                <w:rStyle w:val="documentskn-mld9left-box"/>
                <w:rFonts w:ascii="Source Sans Pro" w:eastAsia="Source Sans Pro" w:hAnsi="Source Sans Pro" w:cs="Source Sans Pro"/>
                <w:b/>
                <w:bCs/>
                <w:color w:val="2A2A2A"/>
                <w:sz w:val="18"/>
                <w:szCs w:val="18"/>
              </w:rPr>
            </w:pPr>
            <w:r w:rsidRPr="00E5147B">
              <w:rPr>
                <w:rStyle w:val="documentskn-mld9left-box"/>
                <w:rFonts w:ascii="Source Sans Pro" w:eastAsia="Source Sans Pro" w:hAnsi="Source Sans Pro" w:cs="Source Sans Pro"/>
                <w:b/>
                <w:bCs/>
                <w:color w:val="2A2A2A"/>
                <w:sz w:val="18"/>
                <w:szCs w:val="18"/>
              </w:rPr>
              <w:t>Salesforce Certified Heroku Architecture Designer</w:t>
            </w:r>
          </w:p>
          <w:p w14:paraId="534BD509" w14:textId="77777777" w:rsidR="004F237B" w:rsidRDefault="00000000">
            <w:pPr>
              <w:pStyle w:val="documentskn-mld9sectiontitle"/>
              <w:spacing w:before="400" w:after="100"/>
              <w:rPr>
                <w:rStyle w:val="documentskn-mld9left-box"/>
                <w:rFonts w:ascii="Source Sans Pro" w:eastAsia="Source Sans Pro" w:hAnsi="Source Sans Pro" w:cs="Source Sans Pro"/>
                <w:color w:val="2A2A2A"/>
              </w:rPr>
            </w:pPr>
            <w:r>
              <w:rPr>
                <w:rStyle w:val="documentskn-mld9left-box"/>
                <w:rFonts w:ascii="Source Sans Pro" w:eastAsia="Source Sans Pro" w:hAnsi="Source Sans Pro" w:cs="Source Sans Pro"/>
                <w:color w:val="2A2A2A"/>
              </w:rPr>
              <w:t>Linked In</w:t>
            </w:r>
          </w:p>
          <w:p w14:paraId="1F38A8A4" w14:textId="77777777" w:rsidR="004F237B" w:rsidRDefault="00000000">
            <w:pPr>
              <w:pStyle w:val="documentskn-mld9ullinth-last-child1"/>
              <w:numPr>
                <w:ilvl w:val="0"/>
                <w:numId w:val="4"/>
              </w:numPr>
              <w:spacing w:line="260" w:lineRule="atLeast"/>
              <w:ind w:left="200" w:hanging="192"/>
              <w:rPr>
                <w:rStyle w:val="documentskn-mld9left-box"/>
                <w:rFonts w:ascii="Source Sans Pro" w:eastAsia="Source Sans Pro" w:hAnsi="Source Sans Pro" w:cs="Source Sans Pro"/>
                <w:color w:val="2A2A2A"/>
                <w:sz w:val="20"/>
                <w:szCs w:val="20"/>
              </w:rPr>
            </w:pPr>
            <w:r>
              <w:rPr>
                <w:rStyle w:val="span"/>
                <w:rFonts w:ascii="Source Sans Pro" w:eastAsia="Source Sans Pro" w:hAnsi="Source Sans Pro" w:cs="Source Sans Pro"/>
                <w:color w:val="2A2A2A"/>
                <w:sz w:val="20"/>
                <w:szCs w:val="20"/>
              </w:rPr>
              <w:t>https://www.linkedin.com/in/sonali-sahu-003324ab</w:t>
            </w:r>
          </w:p>
        </w:tc>
        <w:tc>
          <w:tcPr>
            <w:tcW w:w="310" w:type="dxa"/>
            <w:tcBorders>
              <w:right w:val="single" w:sz="8" w:space="0" w:color="404040"/>
            </w:tcBorders>
            <w:tcMar>
              <w:top w:w="0" w:type="dxa"/>
              <w:left w:w="0" w:type="dxa"/>
              <w:bottom w:w="0" w:type="dxa"/>
              <w:right w:w="0" w:type="dxa"/>
            </w:tcMar>
            <w:hideMark/>
          </w:tcPr>
          <w:p w14:paraId="5BAA6468" w14:textId="77777777" w:rsidR="004F237B" w:rsidRDefault="004F237B">
            <w:pPr>
              <w:pStyle w:val="documentmiddleleftcellParagraph"/>
              <w:pBdr>
                <w:right w:val="none" w:sz="0" w:space="0" w:color="auto"/>
              </w:pBdr>
              <w:spacing w:line="260" w:lineRule="atLeast"/>
              <w:textAlignment w:val="auto"/>
              <w:rPr>
                <w:rStyle w:val="documentmiddleleftcell"/>
                <w:rFonts w:ascii="Source Sans Pro" w:eastAsia="Source Sans Pro" w:hAnsi="Source Sans Pro" w:cs="Source Sans Pro"/>
                <w:color w:val="2A2A2A"/>
                <w:sz w:val="20"/>
                <w:szCs w:val="20"/>
              </w:rPr>
            </w:pPr>
          </w:p>
        </w:tc>
        <w:tc>
          <w:tcPr>
            <w:tcW w:w="300" w:type="dxa"/>
            <w:tcMar>
              <w:top w:w="0" w:type="dxa"/>
              <w:left w:w="0" w:type="dxa"/>
              <w:bottom w:w="0" w:type="dxa"/>
              <w:right w:w="0" w:type="dxa"/>
            </w:tcMar>
            <w:vAlign w:val="bottom"/>
            <w:hideMark/>
          </w:tcPr>
          <w:p w14:paraId="32DAD8E7" w14:textId="77777777" w:rsidR="004F237B" w:rsidRDefault="004F237B">
            <w:pPr>
              <w:pStyle w:val="documentmiddleleftcellParagraph"/>
              <w:pBdr>
                <w:right w:val="none" w:sz="0" w:space="0" w:color="auto"/>
              </w:pBdr>
              <w:spacing w:line="260" w:lineRule="atLeast"/>
              <w:textAlignment w:val="auto"/>
              <w:rPr>
                <w:rStyle w:val="documentmiddleleftcell"/>
                <w:rFonts w:ascii="Source Sans Pro" w:eastAsia="Source Sans Pro" w:hAnsi="Source Sans Pro" w:cs="Source Sans Pro"/>
                <w:color w:val="2A2A2A"/>
                <w:sz w:val="20"/>
                <w:szCs w:val="20"/>
              </w:rPr>
            </w:pPr>
          </w:p>
        </w:tc>
        <w:tc>
          <w:tcPr>
            <w:tcW w:w="6930" w:type="dxa"/>
            <w:tcMar>
              <w:top w:w="0" w:type="dxa"/>
              <w:left w:w="0" w:type="dxa"/>
              <w:bottom w:w="0" w:type="dxa"/>
              <w:right w:w="0" w:type="dxa"/>
            </w:tcMar>
            <w:hideMark/>
          </w:tcPr>
          <w:p w14:paraId="10BFD7B5" w14:textId="77777777" w:rsidR="004F237B" w:rsidRDefault="00000000">
            <w:pPr>
              <w:pStyle w:val="documentskn-mld9name"/>
              <w:spacing w:line="720" w:lineRule="exact"/>
              <w:rPr>
                <w:rStyle w:val="documentskn-mld9right-box"/>
                <w:rFonts w:ascii="Source Sans Pro" w:eastAsia="Source Sans Pro" w:hAnsi="Source Sans Pro" w:cs="Source Sans Pro"/>
                <w:color w:val="2A2A2A"/>
              </w:rPr>
            </w:pPr>
            <w:r>
              <w:rPr>
                <w:rStyle w:val="documentskn-mld9right-box"/>
                <w:rFonts w:ascii="Source Sans Pro" w:eastAsia="Source Sans Pro" w:hAnsi="Source Sans Pro" w:cs="Source Sans Pro"/>
                <w:noProof/>
                <w:color w:val="2A2A2A"/>
              </w:rPr>
              <w:drawing>
                <wp:anchor distT="0" distB="0" distL="114300" distR="114300" simplePos="0" relativeHeight="251658240" behindDoc="0" locked="0" layoutInCell="1" allowOverlap="1" wp14:anchorId="2E541EB5" wp14:editId="6C2AD4BA">
                  <wp:simplePos x="0" y="0"/>
                  <wp:positionH relativeFrom="column">
                    <wp:posOffset>-241300</wp:posOffset>
                  </wp:positionH>
                  <wp:positionV relativeFrom="line">
                    <wp:posOffset>0</wp:posOffset>
                  </wp:positionV>
                  <wp:extent cx="38735" cy="521283"/>
                  <wp:effectExtent l="0" t="0" r="0" b="0"/>
                  <wp:wrapNone/>
                  <wp:docPr id="100002" name="Picture 1000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2" name=""/>
                          <pic:cNvPicPr>
                            <a:picLocks/>
                          </pic:cNvPicPr>
                        </pic:nvPicPr>
                        <pic:blipFill>
                          <a:blip r:embed="rId8"/>
                          <a:stretch>
                            <a:fillRect/>
                          </a:stretch>
                        </pic:blipFill>
                        <pic:spPr>
                          <a:xfrm>
                            <a:off x="0" y="0"/>
                            <a:ext cx="38735" cy="521283"/>
                          </a:xfrm>
                          <a:prstGeom prst="rect">
                            <a:avLst/>
                          </a:prstGeom>
                        </pic:spPr>
                      </pic:pic>
                    </a:graphicData>
                  </a:graphic>
                </wp:anchor>
              </w:drawing>
            </w:r>
            <w:r>
              <w:rPr>
                <w:rStyle w:val="span"/>
                <w:rFonts w:ascii="Source Sans Pro Light" w:eastAsia="Source Sans Pro Light" w:hAnsi="Source Sans Pro Light" w:cs="Source Sans Pro Light"/>
                <w:color w:val="2A2A2A"/>
              </w:rPr>
              <w:t>Sonali</w:t>
            </w:r>
            <w:r>
              <w:rPr>
                <w:rStyle w:val="documentskn-mld9right-box"/>
                <w:rFonts w:ascii="Source Sans Pro Light" w:eastAsia="Source Sans Pro Light" w:hAnsi="Source Sans Pro Light" w:cs="Source Sans Pro Light"/>
                <w:color w:val="2A2A2A"/>
              </w:rPr>
              <w:t xml:space="preserve"> </w:t>
            </w:r>
            <w:r>
              <w:rPr>
                <w:rStyle w:val="span"/>
                <w:rFonts w:ascii="Source Sans Pro Light" w:eastAsia="Source Sans Pro Light" w:hAnsi="Source Sans Pro Light" w:cs="Source Sans Pro Light"/>
                <w:color w:val="2A2A2A"/>
              </w:rPr>
              <w:t>Sahu</w:t>
            </w:r>
          </w:p>
          <w:p w14:paraId="2AC300AA" w14:textId="77777777" w:rsidR="004F237B" w:rsidRDefault="00000000">
            <w:pPr>
              <w:pStyle w:val="gap-btn-hidden"/>
              <w:spacing w:line="260" w:lineRule="atLeast"/>
              <w:rPr>
                <w:rStyle w:val="documentskn-mld9right-box"/>
                <w:rFonts w:ascii="Source Sans Pro" w:eastAsia="Source Sans Pro" w:hAnsi="Source Sans Pro" w:cs="Source Sans Pro"/>
                <w:color w:val="2A2A2A"/>
                <w:sz w:val="20"/>
                <w:szCs w:val="20"/>
              </w:rPr>
            </w:pPr>
            <w:r>
              <w:rPr>
                <w:rStyle w:val="documentskn-mld9right-box"/>
                <w:rFonts w:ascii="Source Sans Pro" w:eastAsia="Source Sans Pro" w:hAnsi="Source Sans Pro" w:cs="Source Sans Pro"/>
                <w:color w:val="2A2A2A"/>
                <w:sz w:val="20"/>
                <w:szCs w:val="20"/>
              </w:rPr>
              <w:t> </w:t>
            </w:r>
          </w:p>
          <w:p w14:paraId="15FD3F4B" w14:textId="77777777" w:rsidR="004F237B" w:rsidRDefault="00000000" w:rsidP="006D576E">
            <w:pPr>
              <w:pStyle w:val="documentskn-mld9sectiontitle"/>
              <w:spacing w:before="600" w:after="100"/>
              <w:rPr>
                <w:rStyle w:val="documentskn-mld9right-box"/>
                <w:rFonts w:ascii="Source Sans Pro" w:eastAsia="Source Sans Pro" w:hAnsi="Source Sans Pro" w:cs="Source Sans Pro"/>
                <w:color w:val="2A2A2A"/>
              </w:rPr>
            </w:pPr>
            <w:r>
              <w:rPr>
                <w:rStyle w:val="documentskn-mld9right-box"/>
                <w:rFonts w:ascii="Source Sans Pro" w:eastAsia="Source Sans Pro" w:hAnsi="Source Sans Pro" w:cs="Source Sans Pro"/>
                <w:color w:val="2A2A2A"/>
              </w:rPr>
              <w:t>Summary</w:t>
            </w:r>
          </w:p>
          <w:p w14:paraId="2F71E94D" w14:textId="6433CE02" w:rsidR="004F237B" w:rsidRPr="006261CB" w:rsidRDefault="00000000">
            <w:pPr>
              <w:pStyle w:val="p"/>
              <w:spacing w:line="260" w:lineRule="atLeast"/>
              <w:rPr>
                <w:rStyle w:val="documentskn-mld9right-box"/>
                <w:rFonts w:ascii="Source Sans Pro" w:eastAsia="Source Sans Pro" w:hAnsi="Source Sans Pro" w:cs="Source Sans Pro"/>
                <w:color w:val="2A2A2A"/>
                <w:sz w:val="18"/>
                <w:szCs w:val="18"/>
              </w:rPr>
            </w:pPr>
            <w:r w:rsidRPr="006261CB">
              <w:rPr>
                <w:rStyle w:val="documentskn-mld9right-box"/>
                <w:rFonts w:ascii="Source Sans Pro" w:eastAsia="Source Sans Pro" w:hAnsi="Source Sans Pro" w:cs="Source Sans Pro"/>
                <w:color w:val="2A2A2A"/>
                <w:sz w:val="18"/>
                <w:szCs w:val="18"/>
              </w:rPr>
              <w:t xml:space="preserve">Results-oriented Salesforce Developer with over </w:t>
            </w:r>
            <w:r w:rsidR="004003FB">
              <w:rPr>
                <w:rStyle w:val="documentskn-mld9right-box"/>
                <w:rFonts w:ascii="Source Sans Pro" w:eastAsia="Source Sans Pro" w:hAnsi="Source Sans Pro" w:cs="Source Sans Pro"/>
                <w:color w:val="2A2A2A"/>
                <w:sz w:val="18"/>
                <w:szCs w:val="18"/>
              </w:rPr>
              <w:t>6</w:t>
            </w:r>
            <w:r w:rsidR="005A6580">
              <w:rPr>
                <w:rStyle w:val="documentskn-mld9right-box"/>
                <w:rFonts w:ascii="Source Sans Pro" w:eastAsia="Source Sans Pro" w:hAnsi="Source Sans Pro" w:cs="Source Sans Pro"/>
                <w:color w:val="2A2A2A"/>
                <w:sz w:val="18"/>
                <w:szCs w:val="18"/>
              </w:rPr>
              <w:t>.5</w:t>
            </w:r>
            <w:r w:rsidR="004003FB">
              <w:rPr>
                <w:rStyle w:val="documentskn-mld9right-box"/>
                <w:rFonts w:ascii="Source Sans Pro" w:eastAsia="Source Sans Pro" w:hAnsi="Source Sans Pro" w:cs="Source Sans Pro"/>
                <w:color w:val="2A2A2A"/>
                <w:sz w:val="18"/>
                <w:szCs w:val="18"/>
              </w:rPr>
              <w:t>+</w:t>
            </w:r>
            <w:r w:rsidRPr="006261CB">
              <w:rPr>
                <w:rStyle w:val="documentskn-mld9right-box"/>
                <w:rFonts w:ascii="Source Sans Pro" w:eastAsia="Source Sans Pro" w:hAnsi="Source Sans Pro" w:cs="Source Sans Pro"/>
                <w:color w:val="2A2A2A"/>
                <w:sz w:val="18"/>
                <w:szCs w:val="18"/>
              </w:rPr>
              <w:t xml:space="preserve"> years of experience in the field and a strong record of client satisfaction. Adept at explaining complex data systems to various audiences. Superior knowledge of Salesforce Development and Admin with great coding, debugging and project management abilities. Accomplishes project goals consistently with elegant, scalable code. Works great with team members under Agile and Scrum frameworks.</w:t>
            </w:r>
          </w:p>
          <w:p w14:paraId="0176F48B" w14:textId="5C6DA1A2" w:rsidR="00F348EB" w:rsidRDefault="00000000" w:rsidP="006D576E">
            <w:pPr>
              <w:pStyle w:val="documentskn-mld9sectiontitle"/>
              <w:spacing w:before="360" w:after="100"/>
              <w:rPr>
                <w:rStyle w:val="documentskn-mld9right-box"/>
                <w:rFonts w:ascii="Source Sans Pro" w:eastAsia="Source Sans Pro" w:hAnsi="Source Sans Pro" w:cs="Source Sans Pro"/>
                <w:color w:val="2A2A2A"/>
              </w:rPr>
            </w:pPr>
            <w:r>
              <w:rPr>
                <w:rStyle w:val="documentskn-mld9right-box"/>
                <w:rFonts w:ascii="Source Sans Pro" w:eastAsia="Source Sans Pro" w:hAnsi="Source Sans Pro" w:cs="Source Sans Pro"/>
                <w:color w:val="2A2A2A"/>
              </w:rPr>
              <w:t>Experience</w:t>
            </w:r>
          </w:p>
          <w:p w14:paraId="15F73365" w14:textId="3B6A96F2" w:rsidR="00101371" w:rsidRDefault="00101371" w:rsidP="00101371">
            <w:pPr>
              <w:pStyle w:val="documentskn-mld9disp-blk"/>
              <w:spacing w:line="260" w:lineRule="atLeast"/>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t>Brillio</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 xml:space="preserve">Salesforce </w:t>
            </w:r>
            <w:r w:rsidR="0046182B">
              <w:rPr>
                <w:rStyle w:val="documentskn-mld9txt-capitalize"/>
                <w:rFonts w:ascii="Source Sans Pro" w:eastAsia="Source Sans Pro" w:hAnsi="Source Sans Pro" w:cs="Source Sans Pro"/>
                <w:b/>
                <w:bCs/>
                <w:color w:val="2A2A2A"/>
                <w:sz w:val="20"/>
                <w:szCs w:val="20"/>
              </w:rPr>
              <w:t>Lead Engineer</w:t>
            </w:r>
          </w:p>
          <w:p w14:paraId="477B57B2" w14:textId="4EBDBCC4" w:rsidR="00101371" w:rsidRDefault="00101371" w:rsidP="00101371">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w:t>
            </w:r>
            <w:r w:rsidR="00FE574D">
              <w:rPr>
                <w:rStyle w:val="span"/>
                <w:rFonts w:ascii="Source Sans Pro" w:eastAsia="Source Sans Pro" w:hAnsi="Source Sans Pro" w:cs="Source Sans Pro"/>
                <w:i/>
                <w:iCs/>
                <w:color w:val="2A2A2A"/>
                <w:sz w:val="20"/>
                <w:szCs w:val="20"/>
              </w:rPr>
              <w:t>2</w:t>
            </w:r>
            <w:r>
              <w:rPr>
                <w:rStyle w:val="span"/>
                <w:rFonts w:ascii="Source Sans Pro" w:eastAsia="Source Sans Pro" w:hAnsi="Source Sans Pro" w:cs="Source Sans Pro"/>
                <w:i/>
                <w:iCs/>
                <w:color w:val="2A2A2A"/>
                <w:sz w:val="20"/>
                <w:szCs w:val="20"/>
              </w:rPr>
              <w:t>/202</w:t>
            </w:r>
            <w:r w:rsidR="00FE574D">
              <w:rPr>
                <w:rStyle w:val="span"/>
                <w:rFonts w:ascii="Source Sans Pro" w:eastAsia="Source Sans Pro" w:hAnsi="Source Sans Pro" w:cs="Source Sans Pro"/>
                <w:i/>
                <w:iCs/>
                <w:color w:val="2A2A2A"/>
                <w:sz w:val="20"/>
                <w:szCs w:val="20"/>
              </w:rPr>
              <w:t>4</w:t>
            </w:r>
            <w:r>
              <w:rPr>
                <w:rStyle w:val="span"/>
                <w:rFonts w:ascii="Source Sans Pro" w:eastAsia="Source Sans Pro" w:hAnsi="Source Sans Pro" w:cs="Source Sans Pro"/>
                <w:i/>
                <w:iCs/>
                <w:color w:val="2A2A2A"/>
                <w:sz w:val="20"/>
                <w:szCs w:val="20"/>
              </w:rPr>
              <w:t xml:space="preserve"> – </w:t>
            </w:r>
            <w:r w:rsidR="00FE574D">
              <w:rPr>
                <w:rStyle w:val="span"/>
                <w:rFonts w:ascii="Source Sans Pro" w:eastAsia="Source Sans Pro" w:hAnsi="Source Sans Pro" w:cs="Source Sans Pro"/>
                <w:i/>
                <w:iCs/>
                <w:color w:val="2A2A2A"/>
                <w:sz w:val="20"/>
                <w:szCs w:val="20"/>
              </w:rPr>
              <w:t>Present</w:t>
            </w:r>
          </w:p>
          <w:p w14:paraId="61E035BB" w14:textId="24C08706" w:rsidR="00101371" w:rsidRPr="00101371" w:rsidRDefault="00101371" w:rsidP="00101371">
            <w:pPr>
              <w:pStyle w:val="documentskn-mld9ulli"/>
              <w:numPr>
                <w:ilvl w:val="0"/>
                <w:numId w:val="5"/>
              </w:numPr>
              <w:spacing w:before="120" w:line="260" w:lineRule="atLeast"/>
              <w:ind w:left="200" w:hanging="192"/>
              <w:rPr>
                <w:rStyle w:val="Strong1"/>
                <w:rFonts w:ascii="Source Sans Pro" w:eastAsia="Source Sans Pro" w:hAnsi="Source Sans Pro" w:cs="Source Sans Pro"/>
                <w:color w:val="2A2A2A"/>
                <w:sz w:val="20"/>
                <w:szCs w:val="20"/>
              </w:rPr>
            </w:pPr>
            <w:r>
              <w:rPr>
                <w:rStyle w:val="Strong1"/>
                <w:rFonts w:ascii="Source Sans Pro" w:eastAsia="Source Sans Pro" w:hAnsi="Source Sans Pro" w:cs="Source Sans Pro"/>
                <w:b/>
                <w:bCs/>
                <w:color w:val="2A2A2A"/>
                <w:sz w:val="20"/>
                <w:szCs w:val="20"/>
                <w:u w:val="single" w:color="2A2A2A"/>
              </w:rPr>
              <w:t xml:space="preserve">Client: </w:t>
            </w:r>
            <w:r w:rsidR="000E7D99">
              <w:rPr>
                <w:rStyle w:val="Strong1"/>
                <w:rFonts w:ascii="Source Sans Pro" w:eastAsia="Source Sans Pro" w:hAnsi="Source Sans Pro" w:cs="Source Sans Pro"/>
                <w:b/>
                <w:bCs/>
                <w:color w:val="2A2A2A"/>
                <w:sz w:val="20"/>
                <w:szCs w:val="20"/>
                <w:u w:val="single" w:color="2A2A2A"/>
              </w:rPr>
              <w:t>Leaf home</w:t>
            </w:r>
          </w:p>
          <w:p w14:paraId="694CBAF6" w14:textId="42235F76" w:rsidR="00F2753C" w:rsidRPr="00F2753C" w:rsidRDefault="00F2753C" w:rsidP="00F2753C">
            <w:pPr>
              <w:pStyle w:val="documentskn-mld9ulli"/>
              <w:numPr>
                <w:ilvl w:val="0"/>
                <w:numId w:val="5"/>
              </w:numPr>
              <w:spacing w:line="260" w:lineRule="atLeast"/>
              <w:ind w:left="200" w:hanging="192"/>
              <w:rPr>
                <w:rFonts w:ascii="Source Sans Pro" w:eastAsia="Source Sans Pro" w:hAnsi="Source Sans Pro" w:cs="Source Sans Pro"/>
                <w:color w:val="2A2A2A"/>
                <w:sz w:val="18"/>
                <w:szCs w:val="18"/>
                <w:lang w:val="en-IN"/>
              </w:rPr>
            </w:pPr>
            <w:r w:rsidRPr="00F2753C">
              <w:rPr>
                <w:rFonts w:ascii="Source Sans Pro" w:eastAsia="Source Sans Pro" w:hAnsi="Source Sans Pro" w:cs="Source Sans Pro"/>
                <w:color w:val="2A2A2A"/>
                <w:sz w:val="18"/>
                <w:szCs w:val="18"/>
              </w:rPr>
              <w:t xml:space="preserve">Developed custom solutions and extensions for Salesforce field Service  Lightning (FSL) platform using Apex, Visualforce, </w:t>
            </w:r>
            <w:r>
              <w:rPr>
                <w:rFonts w:ascii="Source Sans Pro" w:eastAsia="Source Sans Pro" w:hAnsi="Source Sans Pro" w:cs="Source Sans Pro"/>
                <w:color w:val="2A2A2A"/>
                <w:sz w:val="18"/>
                <w:szCs w:val="18"/>
              </w:rPr>
              <w:t xml:space="preserve"> </w:t>
            </w:r>
            <w:r w:rsidRPr="00F2753C">
              <w:rPr>
                <w:rFonts w:ascii="Source Sans Pro" w:eastAsia="Source Sans Pro" w:hAnsi="Source Sans Pro" w:cs="Source Sans Pro"/>
                <w:color w:val="2A2A2A"/>
                <w:sz w:val="18"/>
                <w:szCs w:val="18"/>
              </w:rPr>
              <w:t xml:space="preserve">Lightning </w:t>
            </w:r>
            <w:r w:rsidRPr="00F2753C">
              <w:rPr>
                <w:rFonts w:ascii="Source Sans Pro" w:eastAsia="Source Sans Pro" w:hAnsi="Source Sans Pro" w:cs="Source Sans Pro"/>
                <w:color w:val="2A2A2A"/>
                <w:sz w:val="18"/>
                <w:szCs w:val="18"/>
                <w:lang w:val="en-IN"/>
              </w:rPr>
              <w:t>Components using HTML, CSS, JavaScript, and Salesforce’s Aura and Lightning Web Component (LWC) frameworks.</w:t>
            </w:r>
            <w:r w:rsidRPr="00F2753C">
              <w:rPr>
                <w:rFonts w:ascii="Source Sans Pro" w:eastAsia="Source Sans Pro" w:hAnsi="Source Sans Pro" w:cs="Source Sans Pro"/>
                <w:color w:val="2A2A2A"/>
                <w:sz w:val="18"/>
                <w:szCs w:val="18"/>
              </w:rPr>
              <w:t xml:space="preserve">, Flows, and </w:t>
            </w:r>
            <w:r w:rsidRPr="00F2753C">
              <w:rPr>
                <w:rFonts w:ascii="Source Sans Pro" w:eastAsia="Source Sans Pro" w:hAnsi="Source Sans Pro" w:cs="Source Sans Pro"/>
                <w:color w:val="2A2A2A"/>
                <w:sz w:val="18"/>
                <w:szCs w:val="18"/>
                <w:lang w:val="en-IN"/>
              </w:rPr>
              <w:t xml:space="preserve">Lightning App Builder  </w:t>
            </w:r>
            <w:r w:rsidRPr="00F2753C">
              <w:rPr>
                <w:rFonts w:ascii="Source Sans Pro" w:eastAsia="Source Sans Pro" w:hAnsi="Source Sans Pro" w:cs="Source Sans Pro"/>
                <w:color w:val="2A2A2A"/>
                <w:sz w:val="18"/>
                <w:szCs w:val="18"/>
              </w:rPr>
              <w:t>to meet specific business requirements and enhance user interaction along with productivity within Salesforce.</w:t>
            </w:r>
          </w:p>
          <w:p w14:paraId="741AE3CA" w14:textId="77777777" w:rsidR="00F2753C" w:rsidRPr="00F2753C" w:rsidRDefault="00F2753C" w:rsidP="00F2753C">
            <w:pPr>
              <w:pStyle w:val="documentskn-mld9ulli"/>
              <w:numPr>
                <w:ilvl w:val="0"/>
                <w:numId w:val="5"/>
              </w:numPr>
              <w:spacing w:line="260" w:lineRule="atLeast"/>
              <w:ind w:left="200" w:hanging="192"/>
              <w:rPr>
                <w:rFonts w:ascii="Source Sans Pro" w:eastAsia="Source Sans Pro" w:hAnsi="Source Sans Pro" w:cs="Source Sans Pro"/>
                <w:color w:val="2A2A2A"/>
                <w:sz w:val="18"/>
                <w:szCs w:val="18"/>
                <w:lang w:val="en-IN"/>
              </w:rPr>
            </w:pPr>
            <w:r w:rsidRPr="00F2753C">
              <w:rPr>
                <w:rFonts w:ascii="Source Sans Pro" w:eastAsia="Source Sans Pro" w:hAnsi="Source Sans Pro" w:cs="Source Sans Pro"/>
                <w:color w:val="2A2A2A"/>
                <w:sz w:val="18"/>
                <w:szCs w:val="18"/>
              </w:rPr>
              <w:t>Upgraded some apps from Salesforce Classic to Lightning Experience to develop rich UI and better interaction.</w:t>
            </w:r>
          </w:p>
          <w:p w14:paraId="46A1B804" w14:textId="77777777" w:rsidR="00F2753C" w:rsidRPr="00F2753C" w:rsidRDefault="00F2753C" w:rsidP="00F2753C">
            <w:pPr>
              <w:pStyle w:val="documentskn-mld9ulli"/>
              <w:numPr>
                <w:ilvl w:val="0"/>
                <w:numId w:val="5"/>
              </w:numPr>
              <w:spacing w:line="260" w:lineRule="atLeast"/>
              <w:ind w:left="200" w:hanging="192"/>
              <w:rPr>
                <w:rFonts w:ascii="Source Sans Pro" w:eastAsia="Source Sans Pro" w:hAnsi="Source Sans Pro" w:cs="Source Sans Pro"/>
                <w:color w:val="2A2A2A"/>
                <w:sz w:val="18"/>
                <w:szCs w:val="18"/>
                <w:lang w:val="en-IN"/>
              </w:rPr>
            </w:pPr>
            <w:r w:rsidRPr="00F2753C">
              <w:rPr>
                <w:rFonts w:ascii="Source Sans Pro" w:eastAsia="Source Sans Pro" w:hAnsi="Source Sans Pro" w:cs="Source Sans Pro"/>
                <w:color w:val="2A2A2A"/>
                <w:sz w:val="18"/>
                <w:szCs w:val="18"/>
              </w:rPr>
              <w:t>Enabled Aura Framework, by adding AURA Attributes and Aura Handlers for Events to focus on logic and interactions in Lightning Applications and minimized code in JavaScript controllers by adding reusable functions in Helper Component.</w:t>
            </w:r>
          </w:p>
          <w:p w14:paraId="451D4034" w14:textId="77777777" w:rsidR="00F2753C" w:rsidRPr="00F2753C" w:rsidRDefault="00F2753C" w:rsidP="00F2753C">
            <w:pPr>
              <w:pStyle w:val="documentskn-mld9ulli"/>
              <w:numPr>
                <w:ilvl w:val="0"/>
                <w:numId w:val="5"/>
              </w:numPr>
              <w:spacing w:line="260" w:lineRule="atLeast"/>
              <w:ind w:left="200" w:hanging="192"/>
              <w:rPr>
                <w:rFonts w:ascii="Source Sans Pro" w:eastAsia="Source Sans Pro" w:hAnsi="Source Sans Pro" w:cs="Source Sans Pro"/>
                <w:color w:val="2A2A2A"/>
                <w:sz w:val="18"/>
                <w:szCs w:val="18"/>
                <w:lang w:val="en-IN"/>
              </w:rPr>
            </w:pPr>
            <w:r w:rsidRPr="00F2753C">
              <w:rPr>
                <w:rFonts w:ascii="Source Sans Pro" w:eastAsia="Source Sans Pro" w:hAnsi="Source Sans Pro" w:cs="Source Sans Pro"/>
                <w:color w:val="2A2A2A"/>
                <w:sz w:val="18"/>
                <w:szCs w:val="18"/>
              </w:rPr>
              <w:t>Embedded Lightning Components in visual force page by using Lightning Out feature by event driven programming and converted button to LWC.</w:t>
            </w:r>
          </w:p>
          <w:p w14:paraId="526C8DEB" w14:textId="6C8424BA" w:rsidR="00F2753C" w:rsidRPr="00F2753C" w:rsidRDefault="00F2753C" w:rsidP="00F2753C">
            <w:pPr>
              <w:pStyle w:val="documentskn-mld9ulli"/>
              <w:numPr>
                <w:ilvl w:val="0"/>
                <w:numId w:val="5"/>
              </w:numPr>
              <w:spacing w:line="260" w:lineRule="atLeast"/>
              <w:ind w:left="200" w:hanging="192"/>
              <w:rPr>
                <w:rFonts w:ascii="Source Sans Pro" w:eastAsia="Source Sans Pro" w:hAnsi="Source Sans Pro" w:cs="Source Sans Pro"/>
                <w:color w:val="2A2A2A"/>
                <w:sz w:val="18"/>
                <w:szCs w:val="18"/>
                <w:lang w:val="en-IN"/>
              </w:rPr>
            </w:pPr>
            <w:r w:rsidRPr="00F2753C">
              <w:rPr>
                <w:rFonts w:ascii="Source Sans Pro" w:eastAsia="Source Sans Pro" w:hAnsi="Source Sans Pro" w:cs="Source Sans Pro"/>
                <w:color w:val="2A2A2A"/>
                <w:sz w:val="18"/>
                <w:szCs w:val="18"/>
              </w:rPr>
              <w:t>Experienced in web technologies like HTML, CSS, JavaScript, XML.</w:t>
            </w:r>
          </w:p>
          <w:p w14:paraId="417D182D" w14:textId="69A47566" w:rsidR="00F348EB" w:rsidRPr="006261CB" w:rsidRDefault="006261CB" w:rsidP="008738D7">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Understanding of Salesforce security best practices, including role hierarchy, profiles, permission sets, and Apex sharing and sharing settings to ensure data privacy and compliance with regulatory requirements.</w:t>
            </w:r>
          </w:p>
          <w:p w14:paraId="1AD5BE65" w14:textId="77777777" w:rsidR="006261CB" w:rsidRPr="006261CB" w:rsidRDefault="006261CB" w:rsidP="006261CB">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highlight w:val="white"/>
              </w:rPr>
              <w:t>Configured and customized FSL objects, including Work Orders, Skill and Work type, Service Appointments, Assets, and Service contracts and</w:t>
            </w:r>
            <w:r w:rsidRPr="006261CB">
              <w:rPr>
                <w:rFonts w:ascii="Source Sans Pro" w:eastAsia="Source Sans Pro" w:hAnsi="Source Sans Pro" w:cs="Source Sans Pro"/>
                <w:color w:val="2A2A2A"/>
                <w:sz w:val="18"/>
                <w:szCs w:val="18"/>
                <w:highlight w:val="white"/>
                <w:lang w:val="en-IN"/>
              </w:rPr>
              <w:t xml:space="preserve"> Service Territories, Operating Hours, Service resources, Contract Line Items and Entitlements, Cases and Scheduling policy </w:t>
            </w:r>
            <w:r w:rsidRPr="006261CB">
              <w:rPr>
                <w:rFonts w:ascii="Source Sans Pro" w:eastAsia="Source Sans Pro" w:hAnsi="Source Sans Pro" w:cs="Source Sans Pro"/>
                <w:color w:val="2A2A2A"/>
                <w:sz w:val="18"/>
                <w:szCs w:val="18"/>
                <w:highlight w:val="white"/>
              </w:rPr>
              <w:t>to meet client requirements.</w:t>
            </w:r>
          </w:p>
          <w:p w14:paraId="14F5EFF3" w14:textId="77777777" w:rsidR="006261CB" w:rsidRPr="006261CB" w:rsidRDefault="006261CB" w:rsidP="006261CB">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highlight w:val="white"/>
              </w:rPr>
              <w:t>Designed and implemented custom solutions using Field Service Lightning to streamline work order management, asset tracking, territory, Field service mobile App and Field service scheduling and optimization by Dispatcher Console with Gantt chart and Scheduling Optimizer.</w:t>
            </w:r>
          </w:p>
          <w:p w14:paraId="3A030D27" w14:textId="77777777" w:rsidR="006261CB" w:rsidRPr="006261CB" w:rsidRDefault="006261CB" w:rsidP="006261CB">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Collaborated with cross-functional teams, including business analysts, architects, and administrators, to gather requirements, design solutions, and ensure successful delivery on time.</w:t>
            </w:r>
          </w:p>
          <w:p w14:paraId="221C5CC6" w14:textId="77777777" w:rsidR="006261CB" w:rsidRPr="006261CB" w:rsidRDefault="006261CB" w:rsidP="006261CB">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Worked closely with stakeholders and end-users to gather feedback, iterate on solutions, and drive continuous improvement and innovation in FSL implementations.</w:t>
            </w:r>
          </w:p>
          <w:p w14:paraId="351FD5F9" w14:textId="77777777" w:rsidR="006261CB" w:rsidRPr="006261CB" w:rsidRDefault="006261CB" w:rsidP="006261CB">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Worked on Salesforce enhancements and bringing existing code into best practices including security, scalability, and Salesforce limits.</w:t>
            </w:r>
          </w:p>
          <w:p w14:paraId="21607438" w14:textId="77777777" w:rsidR="006261CB" w:rsidRPr="006261CB" w:rsidRDefault="006261CB" w:rsidP="006261CB">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lastRenderedPageBreak/>
              <w:t>Did requirement and code analysis to complete enhancements required in client system efficiently.</w:t>
            </w:r>
          </w:p>
          <w:p w14:paraId="3A418574" w14:textId="77777777" w:rsidR="006261CB" w:rsidRPr="006261CB" w:rsidRDefault="006261CB" w:rsidP="006261CB">
            <w:pPr>
              <w:pStyle w:val="documentskn-mld9ulli"/>
              <w:numPr>
                <w:ilvl w:val="0"/>
                <w:numId w:val="5"/>
              </w:numPr>
              <w:spacing w:before="60" w:line="260" w:lineRule="atLeast"/>
              <w:ind w:left="200" w:hanging="192"/>
              <w:rPr>
                <w:rStyle w:val="span"/>
                <w:rFonts w:ascii="Source Sans Pro" w:eastAsia="Source Sans Pro" w:hAnsi="Source Sans Pro" w:cs="Source Sans Pro"/>
                <w:color w:val="2A2A2A"/>
                <w:sz w:val="18"/>
                <w:szCs w:val="18"/>
              </w:rPr>
            </w:pPr>
            <w:r w:rsidRPr="006261CB">
              <w:rPr>
                <w:rStyle w:val="span"/>
                <w:rFonts w:ascii="Source Sans Pro" w:eastAsia="Source Sans Pro" w:hAnsi="Source Sans Pro" w:cs="Source Sans Pro"/>
                <w:color w:val="2A2A2A"/>
                <w:sz w:val="18"/>
                <w:szCs w:val="18"/>
              </w:rPr>
              <w:t>Delegated daily tasks to team members to optimize group productivity.</w:t>
            </w:r>
          </w:p>
          <w:p w14:paraId="7EA97320" w14:textId="77777777" w:rsidR="006261CB" w:rsidRPr="006261CB" w:rsidRDefault="006261CB" w:rsidP="006261CB">
            <w:pPr>
              <w:pStyle w:val="documentskn-mld9ulli"/>
              <w:numPr>
                <w:ilvl w:val="0"/>
                <w:numId w:val="5"/>
              </w:numPr>
              <w:spacing w:before="60" w:line="260" w:lineRule="atLeast"/>
              <w:ind w:left="200" w:hanging="192"/>
              <w:rPr>
                <w:rStyle w:val="span"/>
                <w:rFonts w:ascii="Source Sans Pro" w:eastAsia="Source Sans Pro" w:hAnsi="Source Sans Pro" w:cs="Source Sans Pro"/>
                <w:color w:val="2A2A2A"/>
                <w:sz w:val="18"/>
                <w:szCs w:val="18"/>
              </w:rPr>
            </w:pPr>
            <w:r w:rsidRPr="006261CB">
              <w:rPr>
                <w:rStyle w:val="span"/>
                <w:rFonts w:ascii="Source Sans Pro" w:eastAsia="Source Sans Pro" w:hAnsi="Source Sans Pro" w:cs="Source Sans Pro"/>
                <w:color w:val="2A2A2A"/>
                <w:sz w:val="18"/>
                <w:szCs w:val="18"/>
              </w:rPr>
              <w:t>Coached and mentored junior developers, sharing best practices and coding standards.</w:t>
            </w:r>
          </w:p>
          <w:p w14:paraId="45B29779" w14:textId="77777777" w:rsidR="006261CB" w:rsidRPr="006261CB" w:rsidRDefault="006261CB" w:rsidP="006261CB">
            <w:pPr>
              <w:pStyle w:val="documentskn-mld9ulli"/>
              <w:numPr>
                <w:ilvl w:val="0"/>
                <w:numId w:val="5"/>
              </w:numPr>
              <w:spacing w:before="60" w:line="260" w:lineRule="atLeast"/>
              <w:ind w:left="200" w:hanging="192"/>
              <w:rPr>
                <w:rStyle w:val="span"/>
                <w:rFonts w:ascii="Source Sans Pro" w:eastAsia="Source Sans Pro" w:hAnsi="Source Sans Pro" w:cs="Source Sans Pro"/>
                <w:color w:val="2A2A2A"/>
                <w:sz w:val="18"/>
                <w:szCs w:val="18"/>
              </w:rPr>
            </w:pPr>
            <w:r w:rsidRPr="006261CB">
              <w:rPr>
                <w:rStyle w:val="span"/>
                <w:rFonts w:ascii="Source Sans Pro" w:eastAsia="Source Sans Pro" w:hAnsi="Source Sans Pro" w:cs="Source Sans Pro"/>
                <w:color w:val="2A2A2A"/>
                <w:sz w:val="18"/>
                <w:szCs w:val="18"/>
              </w:rPr>
              <w:t>Project Management with Team Leading, Problem Solving, Conflict Resolution, Teamwork and Collaboration, Adaptability, Critical</w:t>
            </w:r>
          </w:p>
          <w:p w14:paraId="6F69D8BE" w14:textId="77777777" w:rsidR="006261CB" w:rsidRPr="006261CB" w:rsidRDefault="006261CB" w:rsidP="006261CB">
            <w:pPr>
              <w:pStyle w:val="documentskn-mld9ulli"/>
              <w:numPr>
                <w:ilvl w:val="0"/>
                <w:numId w:val="5"/>
              </w:numPr>
              <w:spacing w:before="60" w:line="260" w:lineRule="atLeast"/>
              <w:ind w:left="200" w:hanging="192"/>
              <w:rPr>
                <w:rStyle w:val="span"/>
                <w:rFonts w:ascii="Source Sans Pro" w:eastAsia="Source Sans Pro" w:hAnsi="Source Sans Pro" w:cs="Source Sans Pro"/>
                <w:color w:val="2A2A2A"/>
                <w:sz w:val="18"/>
                <w:szCs w:val="18"/>
              </w:rPr>
            </w:pPr>
            <w:r w:rsidRPr="006261CB">
              <w:rPr>
                <w:rStyle w:val="span"/>
                <w:rFonts w:ascii="Source Sans Pro" w:eastAsia="Source Sans Pro" w:hAnsi="Source Sans Pro" w:cs="Source Sans Pro"/>
                <w:color w:val="2A2A2A"/>
                <w:sz w:val="18"/>
                <w:szCs w:val="18"/>
              </w:rPr>
              <w:t>Conducted code reviews and implemented coding standards, ensuring high-quality and maintainable code.</w:t>
            </w:r>
          </w:p>
          <w:p w14:paraId="4AACDE6B" w14:textId="77777777" w:rsidR="006261CB" w:rsidRPr="006261CB" w:rsidRDefault="006261CB" w:rsidP="006261CB">
            <w:pPr>
              <w:pStyle w:val="documentskn-mld9ulli"/>
              <w:numPr>
                <w:ilvl w:val="0"/>
                <w:numId w:val="5"/>
              </w:numPr>
              <w:spacing w:before="60" w:line="260" w:lineRule="atLeast"/>
              <w:ind w:left="200" w:hanging="192"/>
              <w:rPr>
                <w:rStyle w:val="span"/>
                <w:rFonts w:ascii="Source Sans Pro" w:eastAsia="Source Sans Pro" w:hAnsi="Source Sans Pro" w:cs="Source Sans Pro"/>
                <w:color w:val="2A2A2A"/>
                <w:sz w:val="18"/>
                <w:szCs w:val="18"/>
              </w:rPr>
            </w:pPr>
            <w:r w:rsidRPr="006261CB">
              <w:rPr>
                <w:rStyle w:val="span"/>
                <w:rFonts w:ascii="Source Sans Pro" w:eastAsia="Source Sans Pro" w:hAnsi="Source Sans Pro" w:cs="Source Sans Pro"/>
                <w:color w:val="2A2A2A"/>
                <w:sz w:val="18"/>
                <w:szCs w:val="18"/>
              </w:rPr>
              <w:t>Estimated work hours and tracked progress using scrum methodology.</w:t>
            </w:r>
          </w:p>
          <w:p w14:paraId="56CAFD6A" w14:textId="77777777" w:rsidR="006261CB" w:rsidRPr="006261CB" w:rsidRDefault="006261CB" w:rsidP="006261CB">
            <w:pPr>
              <w:pStyle w:val="documentskn-mld9ulli"/>
              <w:spacing w:before="120" w:line="260" w:lineRule="atLeast"/>
              <w:ind w:left="200"/>
              <w:rPr>
                <w:rStyle w:val="documentskn-mld9right-box"/>
                <w:rFonts w:ascii="Source Sans Pro" w:eastAsia="Source Sans Pro" w:hAnsi="Source Sans Pro" w:cs="Source Sans Pro"/>
                <w:color w:val="2A2A2A"/>
                <w:sz w:val="18"/>
                <w:szCs w:val="18"/>
                <w:lang w:val="en-IN"/>
              </w:rPr>
            </w:pPr>
          </w:p>
          <w:p w14:paraId="25943C51" w14:textId="6780AB92" w:rsidR="00B33303" w:rsidRDefault="00B33303" w:rsidP="00B33303">
            <w:pPr>
              <w:pStyle w:val="documentskn-mld9disp-blk"/>
              <w:spacing w:line="260" w:lineRule="atLeast"/>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t>Brillio</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Salesforce CPQ</w:t>
            </w:r>
          </w:p>
          <w:p w14:paraId="42DAB0C3" w14:textId="16892C92" w:rsidR="00B33303" w:rsidRDefault="00B33303" w:rsidP="00B33303">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w:t>
            </w:r>
            <w:r w:rsidR="00101371">
              <w:rPr>
                <w:rStyle w:val="span"/>
                <w:rFonts w:ascii="Source Sans Pro" w:eastAsia="Source Sans Pro" w:hAnsi="Source Sans Pro" w:cs="Source Sans Pro"/>
                <w:i/>
                <w:iCs/>
                <w:color w:val="2A2A2A"/>
                <w:sz w:val="20"/>
                <w:szCs w:val="20"/>
              </w:rPr>
              <w:t>8</w:t>
            </w:r>
            <w:r>
              <w:rPr>
                <w:rStyle w:val="span"/>
                <w:rFonts w:ascii="Source Sans Pro" w:eastAsia="Source Sans Pro" w:hAnsi="Source Sans Pro" w:cs="Source Sans Pro"/>
                <w:i/>
                <w:iCs/>
                <w:color w:val="2A2A2A"/>
                <w:sz w:val="20"/>
                <w:szCs w:val="20"/>
              </w:rPr>
              <w:t>/202</w:t>
            </w:r>
            <w:r w:rsidR="00101371">
              <w:rPr>
                <w:rStyle w:val="span"/>
                <w:rFonts w:ascii="Source Sans Pro" w:eastAsia="Source Sans Pro" w:hAnsi="Source Sans Pro" w:cs="Source Sans Pro"/>
                <w:i/>
                <w:iCs/>
                <w:color w:val="2A2A2A"/>
                <w:sz w:val="20"/>
                <w:szCs w:val="20"/>
              </w:rPr>
              <w:t>3</w:t>
            </w:r>
            <w:r>
              <w:rPr>
                <w:rStyle w:val="span"/>
                <w:rFonts w:ascii="Source Sans Pro" w:eastAsia="Source Sans Pro" w:hAnsi="Source Sans Pro" w:cs="Source Sans Pro"/>
                <w:i/>
                <w:iCs/>
                <w:color w:val="2A2A2A"/>
                <w:sz w:val="20"/>
                <w:szCs w:val="20"/>
              </w:rPr>
              <w:t xml:space="preserve"> – 0</w:t>
            </w:r>
            <w:r w:rsidR="00101371">
              <w:rPr>
                <w:rStyle w:val="span"/>
                <w:rFonts w:ascii="Source Sans Pro" w:eastAsia="Source Sans Pro" w:hAnsi="Source Sans Pro" w:cs="Source Sans Pro"/>
                <w:i/>
                <w:iCs/>
                <w:color w:val="2A2A2A"/>
                <w:sz w:val="20"/>
                <w:szCs w:val="20"/>
              </w:rPr>
              <w:t>1</w:t>
            </w:r>
            <w:r>
              <w:rPr>
                <w:rStyle w:val="span"/>
                <w:rFonts w:ascii="Source Sans Pro" w:eastAsia="Source Sans Pro" w:hAnsi="Source Sans Pro" w:cs="Source Sans Pro"/>
                <w:i/>
                <w:iCs/>
                <w:color w:val="2A2A2A"/>
                <w:sz w:val="20"/>
                <w:szCs w:val="20"/>
              </w:rPr>
              <w:t>/202</w:t>
            </w:r>
            <w:r w:rsidR="00101371">
              <w:rPr>
                <w:rStyle w:val="span"/>
                <w:rFonts w:ascii="Source Sans Pro" w:eastAsia="Source Sans Pro" w:hAnsi="Source Sans Pro" w:cs="Source Sans Pro"/>
                <w:i/>
                <w:iCs/>
                <w:color w:val="2A2A2A"/>
                <w:sz w:val="20"/>
                <w:szCs w:val="20"/>
              </w:rPr>
              <w:t>4</w:t>
            </w:r>
          </w:p>
          <w:p w14:paraId="5ABC11AA" w14:textId="085B3C2B" w:rsidR="00B33303" w:rsidRPr="00B33303" w:rsidRDefault="00B33303" w:rsidP="00B33303">
            <w:pPr>
              <w:pStyle w:val="documentskn-mld9ulli"/>
              <w:numPr>
                <w:ilvl w:val="0"/>
                <w:numId w:val="5"/>
              </w:numPr>
              <w:spacing w:before="120" w:line="260" w:lineRule="atLeast"/>
              <w:ind w:left="200" w:hanging="192"/>
              <w:rPr>
                <w:rStyle w:val="Strong1"/>
                <w:rFonts w:ascii="Source Sans Pro" w:eastAsia="Source Sans Pro" w:hAnsi="Source Sans Pro" w:cs="Source Sans Pro"/>
                <w:color w:val="2A2A2A"/>
                <w:sz w:val="20"/>
                <w:szCs w:val="20"/>
              </w:rPr>
            </w:pPr>
            <w:r>
              <w:rPr>
                <w:rStyle w:val="Strong1"/>
                <w:rFonts w:ascii="Source Sans Pro" w:eastAsia="Source Sans Pro" w:hAnsi="Source Sans Pro" w:cs="Source Sans Pro"/>
                <w:b/>
                <w:bCs/>
                <w:color w:val="2A2A2A"/>
                <w:sz w:val="20"/>
                <w:szCs w:val="20"/>
                <w:u w:val="single" w:color="2A2A2A"/>
              </w:rPr>
              <w:t>Client: Zendesk</w:t>
            </w:r>
          </w:p>
          <w:p w14:paraId="5C63B099" w14:textId="77777777" w:rsidR="006261CB" w:rsidRPr="006261CB" w:rsidRDefault="006261CB" w:rsidP="006261CB">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Created approval processes for quotes, contracts, and discounts including approval criteria, approval steps, escalation rules, and notification workflows to ensure compliance, governance, and accuracy in quote approvals.</w:t>
            </w:r>
          </w:p>
          <w:p w14:paraId="777AC774" w14:textId="77777777" w:rsidR="006261CB" w:rsidRPr="006261CB" w:rsidRDefault="006261CB" w:rsidP="006261CB">
            <w:pPr>
              <w:pStyle w:val="documentskn-mld9ulli"/>
              <w:numPr>
                <w:ilvl w:val="0"/>
                <w:numId w:val="5"/>
              </w:numPr>
              <w:spacing w:line="260" w:lineRule="atLeast"/>
              <w:ind w:left="200" w:hanging="192"/>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highlight w:val="white"/>
              </w:rPr>
              <w:t>Designed and implemented subscription management processes, including billing schedules, renewal automation.</w:t>
            </w:r>
          </w:p>
          <w:p w14:paraId="3C42A03B" w14:textId="77777777" w:rsidR="006261CB" w:rsidRPr="006261CB" w:rsidRDefault="006261CB" w:rsidP="006261CB">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Analyzed existing code and find the optimal solutions for the requirement mentioned in helpdesk tickets.</w:t>
            </w:r>
          </w:p>
          <w:p w14:paraId="6309D145" w14:textId="77777777" w:rsidR="006261CB" w:rsidRPr="006261CB" w:rsidRDefault="006261CB" w:rsidP="006261CB">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Did admin/dev work as and when need to achieve the requirement.</w:t>
            </w:r>
          </w:p>
          <w:p w14:paraId="74680836" w14:textId="77777777" w:rsidR="0000090D" w:rsidRPr="000E7D99" w:rsidRDefault="0000090D" w:rsidP="006261CB">
            <w:pPr>
              <w:pStyle w:val="documentskn-mld9ulli"/>
              <w:spacing w:before="120" w:line="260" w:lineRule="atLeast"/>
              <w:rPr>
                <w:rStyle w:val="span"/>
                <w:rFonts w:ascii="Source Sans Pro" w:eastAsia="Source Sans Pro" w:hAnsi="Source Sans Pro" w:cs="Source Sans Pro"/>
                <w:color w:val="2A2A2A"/>
                <w:sz w:val="18"/>
                <w:szCs w:val="18"/>
              </w:rPr>
            </w:pPr>
          </w:p>
          <w:p w14:paraId="42C17EA4" w14:textId="3F957DEA" w:rsidR="004F237B" w:rsidRDefault="00000000">
            <w:pPr>
              <w:pStyle w:val="documentskn-mld9disp-blk"/>
              <w:spacing w:line="260" w:lineRule="atLeast"/>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t>Brillio</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Salesforce Developer</w:t>
            </w:r>
          </w:p>
          <w:p w14:paraId="4903E201" w14:textId="35AEC42E" w:rsidR="004F237B" w:rsidRDefault="00000000">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w:t>
            </w:r>
            <w:r w:rsidR="006C427C">
              <w:rPr>
                <w:rStyle w:val="span"/>
                <w:rFonts w:ascii="Source Sans Pro" w:eastAsia="Source Sans Pro" w:hAnsi="Source Sans Pro" w:cs="Source Sans Pro"/>
                <w:i/>
                <w:iCs/>
                <w:color w:val="2A2A2A"/>
                <w:sz w:val="20"/>
                <w:szCs w:val="20"/>
              </w:rPr>
              <w:t>2</w:t>
            </w:r>
            <w:r>
              <w:rPr>
                <w:rStyle w:val="span"/>
                <w:rFonts w:ascii="Source Sans Pro" w:eastAsia="Source Sans Pro" w:hAnsi="Source Sans Pro" w:cs="Source Sans Pro"/>
                <w:i/>
                <w:iCs/>
                <w:color w:val="2A2A2A"/>
                <w:sz w:val="20"/>
                <w:szCs w:val="20"/>
              </w:rPr>
              <w:t>/202</w:t>
            </w:r>
            <w:r w:rsidR="006C427C">
              <w:rPr>
                <w:rStyle w:val="span"/>
                <w:rFonts w:ascii="Source Sans Pro" w:eastAsia="Source Sans Pro" w:hAnsi="Source Sans Pro" w:cs="Source Sans Pro"/>
                <w:i/>
                <w:iCs/>
                <w:color w:val="2A2A2A"/>
                <w:sz w:val="20"/>
                <w:szCs w:val="20"/>
              </w:rPr>
              <w:t>3</w:t>
            </w:r>
            <w:r>
              <w:rPr>
                <w:rStyle w:val="span"/>
                <w:rFonts w:ascii="Source Sans Pro" w:eastAsia="Source Sans Pro" w:hAnsi="Source Sans Pro" w:cs="Source Sans Pro"/>
                <w:i/>
                <w:iCs/>
                <w:color w:val="2A2A2A"/>
                <w:sz w:val="20"/>
                <w:szCs w:val="20"/>
              </w:rPr>
              <w:t xml:space="preserve"> </w:t>
            </w:r>
            <w:r w:rsidR="00B33303">
              <w:rPr>
                <w:rStyle w:val="span"/>
                <w:rFonts w:ascii="Source Sans Pro" w:eastAsia="Source Sans Pro" w:hAnsi="Source Sans Pro" w:cs="Source Sans Pro"/>
                <w:i/>
                <w:iCs/>
                <w:color w:val="2A2A2A"/>
                <w:sz w:val="20"/>
                <w:szCs w:val="20"/>
              </w:rPr>
              <w:t>–</w:t>
            </w:r>
            <w:r>
              <w:rPr>
                <w:rStyle w:val="span"/>
                <w:rFonts w:ascii="Source Sans Pro" w:eastAsia="Source Sans Pro" w:hAnsi="Source Sans Pro" w:cs="Source Sans Pro"/>
                <w:i/>
                <w:iCs/>
                <w:color w:val="2A2A2A"/>
                <w:sz w:val="20"/>
                <w:szCs w:val="20"/>
              </w:rPr>
              <w:t xml:space="preserve"> </w:t>
            </w:r>
            <w:r w:rsidR="00B33303">
              <w:rPr>
                <w:rStyle w:val="span"/>
                <w:rFonts w:ascii="Source Sans Pro" w:eastAsia="Source Sans Pro" w:hAnsi="Source Sans Pro" w:cs="Source Sans Pro"/>
                <w:i/>
                <w:iCs/>
                <w:color w:val="2A2A2A"/>
                <w:sz w:val="20"/>
                <w:szCs w:val="20"/>
              </w:rPr>
              <w:t>07/2023</w:t>
            </w:r>
          </w:p>
          <w:p w14:paraId="49D6E78F" w14:textId="6BE7498E" w:rsidR="001F7B7B" w:rsidRPr="001F7B7B" w:rsidRDefault="00000000">
            <w:pPr>
              <w:pStyle w:val="documentskn-mld9ulli"/>
              <w:numPr>
                <w:ilvl w:val="0"/>
                <w:numId w:val="5"/>
              </w:numPr>
              <w:spacing w:before="120" w:line="260" w:lineRule="atLeast"/>
              <w:ind w:left="200" w:hanging="192"/>
              <w:rPr>
                <w:rStyle w:val="Strong1"/>
                <w:rFonts w:ascii="Source Sans Pro" w:eastAsia="Source Sans Pro" w:hAnsi="Source Sans Pro" w:cs="Source Sans Pro"/>
                <w:color w:val="2A2A2A"/>
                <w:sz w:val="20"/>
                <w:szCs w:val="20"/>
              </w:rPr>
            </w:pPr>
            <w:r>
              <w:rPr>
                <w:rStyle w:val="Strong1"/>
                <w:rFonts w:ascii="Source Sans Pro" w:eastAsia="Source Sans Pro" w:hAnsi="Source Sans Pro" w:cs="Source Sans Pro"/>
                <w:b/>
                <w:bCs/>
                <w:color w:val="2A2A2A"/>
                <w:sz w:val="20"/>
                <w:szCs w:val="20"/>
                <w:u w:val="single" w:color="2A2A2A"/>
              </w:rPr>
              <w:t xml:space="preserve">Client: </w:t>
            </w:r>
            <w:r w:rsidR="001F7B7B">
              <w:rPr>
                <w:rStyle w:val="Strong1"/>
                <w:rFonts w:ascii="Source Sans Pro" w:eastAsia="Source Sans Pro" w:hAnsi="Source Sans Pro" w:cs="Source Sans Pro"/>
                <w:b/>
                <w:bCs/>
                <w:color w:val="2A2A2A"/>
                <w:sz w:val="20"/>
                <w:szCs w:val="20"/>
                <w:u w:val="single" w:color="2A2A2A"/>
              </w:rPr>
              <w:t>Box</w:t>
            </w:r>
          </w:p>
          <w:p w14:paraId="3EDEAF01" w14:textId="2579B0BE" w:rsidR="006C427C" w:rsidRPr="00361085" w:rsidRDefault="006C427C" w:rsidP="006C427C">
            <w:pPr>
              <w:pStyle w:val="documentskn-mld9ulli"/>
              <w:numPr>
                <w:ilvl w:val="0"/>
                <w:numId w:val="5"/>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Performed analysis and coordinated with other developers to design and code systems.</w:t>
            </w:r>
          </w:p>
          <w:p w14:paraId="39AE0946" w14:textId="77777777" w:rsidR="006C427C" w:rsidRPr="00361085" w:rsidRDefault="006C427C" w:rsidP="006C427C">
            <w:pPr>
              <w:pStyle w:val="documentskn-mld9ulli"/>
              <w:numPr>
                <w:ilvl w:val="0"/>
                <w:numId w:val="5"/>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Analyzed code and corrected errors to optimize output.</w:t>
            </w:r>
          </w:p>
          <w:p w14:paraId="703B1A64" w14:textId="77777777" w:rsidR="006C427C" w:rsidRPr="00361085" w:rsidRDefault="006C427C" w:rsidP="006C427C">
            <w:pPr>
              <w:pStyle w:val="documentskn-mld9ulli"/>
              <w:numPr>
                <w:ilvl w:val="0"/>
                <w:numId w:val="5"/>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Created fields, objects, validation rules, Workflow, Rules, Salesforce advanced approval process, Reports, Dashboards, Custom labels, Approval processes, Batch apex, lightning web components.</w:t>
            </w:r>
          </w:p>
          <w:p w14:paraId="380D3F21" w14:textId="77777777" w:rsidR="006C427C" w:rsidRPr="00361085" w:rsidRDefault="006C427C" w:rsidP="006C427C">
            <w:pPr>
              <w:pStyle w:val="documentskn-mld9ullinth-last-child1"/>
              <w:numPr>
                <w:ilvl w:val="0"/>
                <w:numId w:val="5"/>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Optimized Complex apex classes and test classes as well.</w:t>
            </w:r>
          </w:p>
          <w:p w14:paraId="0046D75D" w14:textId="77777777" w:rsidR="00881D7A" w:rsidRPr="00881D7A" w:rsidRDefault="00881D7A" w:rsidP="00881D7A">
            <w:pPr>
              <w:pStyle w:val="documentskn-mld9ulli"/>
              <w:numPr>
                <w:ilvl w:val="0"/>
                <w:numId w:val="5"/>
              </w:numPr>
              <w:spacing w:line="260" w:lineRule="atLeast"/>
              <w:ind w:left="200" w:hanging="192"/>
              <w:rPr>
                <w:rFonts w:ascii="Source Sans Pro" w:eastAsia="Source Sans Pro" w:hAnsi="Source Sans Pro" w:cs="Source Sans Pro"/>
                <w:color w:val="2A2A2A"/>
                <w:sz w:val="18"/>
                <w:szCs w:val="18"/>
                <w:lang w:val="en-IN"/>
              </w:rPr>
            </w:pPr>
            <w:r w:rsidRPr="00881D7A">
              <w:rPr>
                <w:rFonts w:ascii="Source Sans Pro" w:eastAsia="Source Sans Pro" w:hAnsi="Source Sans Pro" w:cs="Source Sans Pro"/>
                <w:color w:val="2A2A2A"/>
                <w:sz w:val="18"/>
                <w:szCs w:val="18"/>
              </w:rPr>
              <w:t>Integrated Conga(Apttus) CPQ with subscription billing platforms such as Zuora to enable seamless end-to-end subscription management.</w:t>
            </w:r>
          </w:p>
          <w:p w14:paraId="48299EB2" w14:textId="3CC3B535" w:rsidR="002B1EAE" w:rsidRPr="00361085" w:rsidRDefault="006C427C" w:rsidP="002B1EAE">
            <w:pPr>
              <w:pStyle w:val="documentskn-mld9ulli"/>
              <w:numPr>
                <w:ilvl w:val="0"/>
                <w:numId w:val="5"/>
              </w:numPr>
              <w:spacing w:before="60" w:line="260" w:lineRule="atLeast"/>
              <w:ind w:left="200" w:hanging="192"/>
              <w:rPr>
                <w:rStyle w:val="Strong1"/>
                <w:rFonts w:ascii="Source Sans Pro" w:eastAsia="Source Sans Pro" w:hAnsi="Source Sans Pro" w:cs="Source Sans Pro"/>
                <w:color w:val="2A2A2A"/>
                <w:sz w:val="18"/>
                <w:szCs w:val="18"/>
              </w:rPr>
            </w:pPr>
            <w:r w:rsidRPr="00361085">
              <w:rPr>
                <w:rStyle w:val="Strong1"/>
                <w:rFonts w:ascii="Source Sans Pro" w:eastAsia="Source Sans Pro" w:hAnsi="Source Sans Pro" w:cs="Source Sans Pro"/>
                <w:color w:val="2A2A2A"/>
                <w:sz w:val="18"/>
                <w:szCs w:val="18"/>
              </w:rPr>
              <w:t>Designed and developed Lightning Components and LWC for custom user interfaces and enhanced user experience within the Salesforce platform.</w:t>
            </w:r>
          </w:p>
          <w:p w14:paraId="6D8BCDBE" w14:textId="4A00A497" w:rsidR="006261CB" w:rsidRPr="00361085" w:rsidRDefault="006261CB" w:rsidP="000851FB">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361085">
              <w:rPr>
                <w:rFonts w:ascii="Source Sans Pro" w:eastAsia="Source Sans Pro" w:hAnsi="Source Sans Pro" w:cs="Source Sans Pro"/>
                <w:color w:val="2A2A2A"/>
                <w:sz w:val="18"/>
                <w:szCs w:val="18"/>
              </w:rPr>
              <w:t>X-author conga template creation and modification.</w:t>
            </w:r>
            <w:r w:rsidRPr="00361085">
              <w:rPr>
                <w:rFonts w:ascii="Source Sans Pro" w:eastAsia="Source Sans Pro" w:hAnsi="Source Sans Pro" w:cs="Source Sans Pro"/>
                <w:color w:val="2A2A2A"/>
                <w:sz w:val="18"/>
                <w:szCs w:val="18"/>
                <w:lang w:val="en-IN"/>
              </w:rPr>
              <w:t xml:space="preserve"> </w:t>
            </w:r>
          </w:p>
          <w:p w14:paraId="3B0BDE2E" w14:textId="4B5006E2" w:rsidR="002B1EAE" w:rsidRPr="00361085" w:rsidRDefault="002B1EAE" w:rsidP="000851FB">
            <w:pPr>
              <w:pStyle w:val="documentskn-mld9ulli"/>
              <w:numPr>
                <w:ilvl w:val="0"/>
                <w:numId w:val="5"/>
              </w:numPr>
              <w:spacing w:before="60" w:line="260" w:lineRule="atLeast"/>
              <w:ind w:left="200" w:hanging="192"/>
              <w:rPr>
                <w:rStyle w:val="Strong1"/>
                <w:rFonts w:ascii="Source Sans Pro" w:eastAsia="Source Sans Pro" w:hAnsi="Source Sans Pro" w:cs="Source Sans Pro"/>
                <w:color w:val="2A2A2A"/>
                <w:sz w:val="18"/>
                <w:szCs w:val="18"/>
                <w:lang w:val="en-IN"/>
              </w:rPr>
            </w:pPr>
            <w:r w:rsidRPr="00361085">
              <w:rPr>
                <w:rStyle w:val="Strong1"/>
                <w:rFonts w:ascii="Source Sans Pro" w:eastAsia="Source Sans Pro" w:hAnsi="Source Sans Pro" w:cs="Source Sans Pro"/>
                <w:color w:val="2A2A2A"/>
                <w:sz w:val="18"/>
                <w:szCs w:val="18"/>
                <w:lang w:val="en-IN"/>
              </w:rPr>
              <w:t>Integrated Salesforce with Third-Party application with REST/SOAP API.</w:t>
            </w:r>
          </w:p>
          <w:p w14:paraId="313BF37C" w14:textId="77777777" w:rsidR="006C427C" w:rsidRDefault="006C427C" w:rsidP="006C427C">
            <w:pPr>
              <w:pStyle w:val="documentskn-mld9ulli"/>
              <w:spacing w:before="120" w:line="260" w:lineRule="atLeast"/>
              <w:ind w:left="200"/>
              <w:rPr>
                <w:rStyle w:val="Strong1"/>
                <w:rFonts w:ascii="Source Sans Pro" w:eastAsia="Source Sans Pro" w:hAnsi="Source Sans Pro" w:cs="Source Sans Pro"/>
                <w:color w:val="2A2A2A"/>
                <w:sz w:val="20"/>
                <w:szCs w:val="20"/>
              </w:rPr>
            </w:pPr>
          </w:p>
          <w:p w14:paraId="11274FF1" w14:textId="77777777" w:rsidR="006C427C" w:rsidRDefault="006C427C" w:rsidP="006C427C">
            <w:pPr>
              <w:pStyle w:val="documentskn-mld9disp-blk"/>
              <w:spacing w:line="260" w:lineRule="atLeast"/>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t>Brillio</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Salesforce Developer</w:t>
            </w:r>
          </w:p>
          <w:p w14:paraId="1D7AF575" w14:textId="56108687" w:rsidR="006C427C" w:rsidRPr="006C427C" w:rsidRDefault="006C427C" w:rsidP="006C427C">
            <w:pPr>
              <w:pStyle w:val="documentskn-mld9disp-blk"/>
              <w:spacing w:line="260" w:lineRule="atLeast"/>
              <w:rPr>
                <w:rStyle w:val="Strong1"/>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05/2022 – 02/2023</w:t>
            </w:r>
          </w:p>
          <w:p w14:paraId="35021855" w14:textId="3A46E3DE" w:rsidR="004F237B" w:rsidRDefault="000E7D99">
            <w:pPr>
              <w:pStyle w:val="documentskn-mld9ulli"/>
              <w:numPr>
                <w:ilvl w:val="0"/>
                <w:numId w:val="5"/>
              </w:numPr>
              <w:spacing w:before="120" w:line="260" w:lineRule="atLeast"/>
              <w:ind w:left="200" w:hanging="192"/>
              <w:rPr>
                <w:rStyle w:val="span"/>
                <w:rFonts w:ascii="Source Sans Pro" w:eastAsia="Source Sans Pro" w:hAnsi="Source Sans Pro" w:cs="Source Sans Pro"/>
                <w:color w:val="2A2A2A"/>
                <w:sz w:val="20"/>
                <w:szCs w:val="20"/>
              </w:rPr>
            </w:pPr>
            <w:r>
              <w:rPr>
                <w:rStyle w:val="Strong1"/>
                <w:rFonts w:ascii="Source Sans Pro" w:eastAsia="Source Sans Pro" w:hAnsi="Source Sans Pro" w:cs="Source Sans Pro"/>
                <w:b/>
                <w:bCs/>
                <w:color w:val="2A2A2A"/>
                <w:sz w:val="20"/>
                <w:szCs w:val="20"/>
                <w:u w:val="single" w:color="2A2A2A"/>
              </w:rPr>
              <w:t xml:space="preserve">Client : </w:t>
            </w:r>
            <w:r w:rsidR="001F7B7B">
              <w:rPr>
                <w:rStyle w:val="Strong1"/>
                <w:rFonts w:ascii="Source Sans Pro" w:eastAsia="Source Sans Pro" w:hAnsi="Source Sans Pro" w:cs="Source Sans Pro"/>
                <w:b/>
                <w:bCs/>
                <w:color w:val="2A2A2A"/>
                <w:sz w:val="20"/>
                <w:szCs w:val="20"/>
                <w:u w:val="single" w:color="2A2A2A"/>
              </w:rPr>
              <w:t>Confluent</w:t>
            </w:r>
          </w:p>
          <w:p w14:paraId="4F4D1F88" w14:textId="77777777" w:rsidR="005770B8" w:rsidRPr="005770B8" w:rsidRDefault="005770B8" w:rsidP="005770B8">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5770B8">
              <w:rPr>
                <w:rFonts w:ascii="Source Sans Pro" w:eastAsia="Source Sans Pro" w:hAnsi="Source Sans Pro" w:cs="Source Sans Pro"/>
                <w:color w:val="2A2A2A"/>
                <w:sz w:val="18"/>
                <w:szCs w:val="18"/>
              </w:rPr>
              <w:t>Product and service configuration with Price rules, Order forms, Quote templates, Approval Rules, Product rules, Attributes, Contract, Bundle Configuration, Lookup Queries, Discount Schedule, Option Constraints, CPQ Quote Document Generation, QCP Scripts, QLE experience, Subscriptions, Amendments and Renewals.</w:t>
            </w:r>
          </w:p>
          <w:p w14:paraId="5CBF855D" w14:textId="77777777" w:rsidR="005770B8" w:rsidRPr="005770B8" w:rsidRDefault="005770B8" w:rsidP="005770B8">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5770B8">
              <w:rPr>
                <w:rFonts w:ascii="Source Sans Pro" w:eastAsia="Source Sans Pro" w:hAnsi="Source Sans Pro" w:cs="Source Sans Pro"/>
                <w:color w:val="2A2A2A"/>
                <w:sz w:val="18"/>
                <w:szCs w:val="18"/>
              </w:rPr>
              <w:lastRenderedPageBreak/>
              <w:t>According to business requirements, created products, priced them, and validated them on the cart page. </w:t>
            </w:r>
          </w:p>
          <w:p w14:paraId="3A6C1C46" w14:textId="77777777" w:rsidR="005770B8" w:rsidRPr="005770B8" w:rsidRDefault="005770B8" w:rsidP="005770B8">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5770B8">
              <w:rPr>
                <w:rFonts w:ascii="Source Sans Pro" w:eastAsia="Source Sans Pro" w:hAnsi="Source Sans Pro" w:cs="Source Sans Pro"/>
                <w:color w:val="2A2A2A"/>
                <w:sz w:val="18"/>
                <w:szCs w:val="18"/>
              </w:rPr>
              <w:t>Conducted code reviews and implemented coding standards, ensuring high-quality and maintainable code.</w:t>
            </w:r>
          </w:p>
          <w:p w14:paraId="60857AF3" w14:textId="77777777" w:rsidR="005770B8" w:rsidRPr="005770B8" w:rsidRDefault="005770B8" w:rsidP="005770B8">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5770B8">
              <w:rPr>
                <w:rFonts w:ascii="Source Sans Pro" w:eastAsia="Source Sans Pro" w:hAnsi="Source Sans Pro" w:cs="Source Sans Pro"/>
                <w:color w:val="2A2A2A"/>
                <w:sz w:val="18"/>
                <w:szCs w:val="18"/>
              </w:rPr>
              <w:t>Estimated work hours and tracked progress using scrum methodology. </w:t>
            </w:r>
          </w:p>
          <w:p w14:paraId="42E59D5A" w14:textId="0DC4FCF3" w:rsidR="005770B8" w:rsidRDefault="005770B8" w:rsidP="005770B8">
            <w:pPr>
              <w:pStyle w:val="documentskn-mld9ulli"/>
              <w:numPr>
                <w:ilvl w:val="0"/>
                <w:numId w:val="5"/>
              </w:numPr>
              <w:spacing w:before="60" w:line="260" w:lineRule="atLeast"/>
              <w:ind w:left="200" w:hanging="192"/>
              <w:rPr>
                <w:rFonts w:ascii="Source Sans Pro" w:eastAsia="Source Sans Pro" w:hAnsi="Source Sans Pro" w:cs="Source Sans Pro"/>
                <w:b/>
                <w:bCs/>
                <w:color w:val="2A2A2A"/>
                <w:sz w:val="20"/>
                <w:szCs w:val="20"/>
              </w:rPr>
            </w:pPr>
            <w:r w:rsidRPr="005770B8">
              <w:rPr>
                <w:rFonts w:ascii="Source Sans Pro" w:eastAsia="Source Sans Pro" w:hAnsi="Source Sans Pro" w:cs="Source Sans Pro"/>
                <w:color w:val="2A2A2A"/>
                <w:sz w:val="18"/>
                <w:szCs w:val="18"/>
              </w:rPr>
              <w:t>Created fields, objects, validation rules, Workflow, Rules, Salesforce advanced approval process, Reports, Dashboards, Custom labels, Approval processes, Batch apex, lightning web components.</w:t>
            </w:r>
          </w:p>
          <w:p w14:paraId="083320B8" w14:textId="77777777" w:rsidR="005770B8" w:rsidRPr="005770B8" w:rsidRDefault="005770B8" w:rsidP="005770B8">
            <w:pPr>
              <w:pStyle w:val="documentskn-mld9ulli"/>
              <w:spacing w:before="60" w:line="260" w:lineRule="atLeast"/>
              <w:ind w:left="200"/>
              <w:rPr>
                <w:rFonts w:ascii="Source Sans Pro" w:eastAsia="Source Sans Pro" w:hAnsi="Source Sans Pro" w:cs="Source Sans Pro"/>
                <w:b/>
                <w:bCs/>
                <w:color w:val="2A2A2A"/>
                <w:sz w:val="20"/>
                <w:szCs w:val="20"/>
              </w:rPr>
            </w:pPr>
          </w:p>
          <w:p w14:paraId="3360CE03" w14:textId="2202077A" w:rsidR="004F237B" w:rsidRDefault="00000000" w:rsidP="005770B8">
            <w:pPr>
              <w:pStyle w:val="documentskn-mld9ulli"/>
              <w:spacing w:before="60" w:line="260" w:lineRule="atLeast"/>
              <w:ind w:left="200"/>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t>IBM</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Salesforce Developer</w:t>
            </w:r>
          </w:p>
          <w:p w14:paraId="23CC0DCD" w14:textId="77777777" w:rsidR="004F237B" w:rsidRDefault="00000000">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Bangalore</w:t>
            </w:r>
            <w:r>
              <w:rPr>
                <w:rStyle w:val="documentskn-mld9right-box"/>
                <w:rFonts w:ascii="Source Sans Pro" w:eastAsia="Source Sans Pro" w:hAnsi="Source Sans Pro" w:cs="Source Sans Pro"/>
                <w:i/>
                <w:iCs/>
                <w:color w:val="2A2A2A"/>
                <w:sz w:val="20"/>
                <w:szCs w:val="20"/>
              </w:rPr>
              <w:t xml:space="preserve"> </w:t>
            </w:r>
          </w:p>
          <w:p w14:paraId="663A3A9A" w14:textId="77777777" w:rsidR="004F237B" w:rsidRDefault="00000000">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04/2021 - 05/2022</w:t>
            </w:r>
          </w:p>
          <w:p w14:paraId="62E70A92" w14:textId="77777777" w:rsidR="004F237B" w:rsidRDefault="00000000">
            <w:pPr>
              <w:pStyle w:val="documentskn-mld9ulli"/>
              <w:numPr>
                <w:ilvl w:val="0"/>
                <w:numId w:val="6"/>
              </w:numPr>
              <w:spacing w:before="120" w:line="260" w:lineRule="atLeast"/>
              <w:ind w:left="200" w:hanging="192"/>
              <w:rPr>
                <w:rStyle w:val="span"/>
                <w:rFonts w:ascii="Source Sans Pro" w:eastAsia="Source Sans Pro" w:hAnsi="Source Sans Pro" w:cs="Source Sans Pro"/>
                <w:color w:val="2A2A2A"/>
                <w:sz w:val="20"/>
                <w:szCs w:val="20"/>
              </w:rPr>
            </w:pPr>
            <w:r>
              <w:rPr>
                <w:rStyle w:val="Strong1"/>
                <w:rFonts w:ascii="Source Sans Pro" w:eastAsia="Source Sans Pro" w:hAnsi="Source Sans Pro" w:cs="Source Sans Pro"/>
                <w:b/>
                <w:bCs/>
                <w:color w:val="2A2A2A"/>
                <w:sz w:val="20"/>
                <w:szCs w:val="20"/>
                <w:u w:val="single" w:color="2A2A2A"/>
              </w:rPr>
              <w:t xml:space="preserve">Client: </w:t>
            </w:r>
            <w:r>
              <w:rPr>
                <w:rStyle w:val="span"/>
                <w:rFonts w:ascii="Source Sans Pro" w:eastAsia="Source Sans Pro" w:hAnsi="Source Sans Pro" w:cs="Source Sans Pro"/>
                <w:color w:val="2A2A2A"/>
                <w:sz w:val="20"/>
                <w:szCs w:val="20"/>
              </w:rPr>
              <w:t>British Petroleum</w:t>
            </w:r>
          </w:p>
          <w:p w14:paraId="548D8111" w14:textId="77777777" w:rsidR="004F237B" w:rsidRPr="00361085" w:rsidRDefault="00000000">
            <w:pPr>
              <w:pStyle w:val="documentskn-mld9ulli"/>
              <w:numPr>
                <w:ilvl w:val="0"/>
                <w:numId w:val="6"/>
              </w:numPr>
              <w:spacing w:line="260" w:lineRule="atLeast"/>
              <w:ind w:left="200" w:hanging="192"/>
              <w:rPr>
                <w:rStyle w:val="span"/>
                <w:rFonts w:ascii="Source Sans Pro" w:eastAsia="Source Sans Pro" w:hAnsi="Source Sans Pro" w:cs="Source Sans Pro"/>
                <w:color w:val="2A2A2A"/>
                <w:sz w:val="18"/>
                <w:szCs w:val="18"/>
              </w:rPr>
            </w:pPr>
            <w:r>
              <w:rPr>
                <w:rStyle w:val="Strong1"/>
                <w:rFonts w:ascii="Source Sans Pro" w:eastAsia="Source Sans Pro" w:hAnsi="Source Sans Pro" w:cs="Source Sans Pro"/>
                <w:b/>
                <w:bCs/>
                <w:color w:val="2A2A2A"/>
                <w:sz w:val="20"/>
                <w:szCs w:val="20"/>
                <w:u w:val="single" w:color="2A2A2A"/>
              </w:rPr>
              <w:t>Job Responsibilities:</w:t>
            </w:r>
            <w:r>
              <w:rPr>
                <w:rStyle w:val="span"/>
                <w:rFonts w:ascii="Source Sans Pro" w:eastAsia="Source Sans Pro" w:hAnsi="Source Sans Pro" w:cs="Source Sans Pro"/>
                <w:color w:val="2A2A2A"/>
                <w:sz w:val="20"/>
                <w:szCs w:val="20"/>
              </w:rPr>
              <w:t xml:space="preserve"> </w:t>
            </w:r>
            <w:r w:rsidRPr="00361085">
              <w:rPr>
                <w:rStyle w:val="span"/>
                <w:rFonts w:ascii="Source Sans Pro" w:eastAsia="Source Sans Pro" w:hAnsi="Source Sans Pro" w:cs="Source Sans Pro"/>
                <w:color w:val="2A2A2A"/>
                <w:sz w:val="18"/>
                <w:szCs w:val="18"/>
              </w:rPr>
              <w:t>Configuration of email to case setup, creation of fields, process builder, custom labels, custom metadata, LWC (Lightning web components). Different APIs payloads for connecting with salesforce from Mulesoft. Developed Apex classes to interact with components and attain functionality.</w:t>
            </w:r>
          </w:p>
          <w:p w14:paraId="539D56F2" w14:textId="77777777" w:rsidR="004F237B" w:rsidRPr="00361085" w:rsidRDefault="00000000">
            <w:pPr>
              <w:pStyle w:val="documentskn-mld9ulli"/>
              <w:numPr>
                <w:ilvl w:val="0"/>
                <w:numId w:val="6"/>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Built Platform Events and Implemented Salesforce File Connect to integrate with SharePoint.</w:t>
            </w:r>
          </w:p>
          <w:p w14:paraId="561D5FB9" w14:textId="1CF0C810" w:rsidR="004F237B" w:rsidRPr="008D69F0" w:rsidRDefault="00000000" w:rsidP="008D69F0">
            <w:pPr>
              <w:pStyle w:val="documentskn-mld9ullinth-last-child1"/>
              <w:numPr>
                <w:ilvl w:val="0"/>
                <w:numId w:val="6"/>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Working knowledge on Remote site setting</w:t>
            </w:r>
            <w:r w:rsidR="008D69F0">
              <w:rPr>
                <w:rStyle w:val="span"/>
                <w:rFonts w:ascii="Source Sans Pro" w:eastAsia="Source Sans Pro" w:hAnsi="Source Sans Pro" w:cs="Source Sans Pro"/>
                <w:color w:val="2A2A2A"/>
                <w:sz w:val="18"/>
                <w:szCs w:val="18"/>
              </w:rPr>
              <w:t xml:space="preserve"> and </w:t>
            </w:r>
            <w:r w:rsidR="008D69F0" w:rsidRPr="00361085">
              <w:rPr>
                <w:rFonts w:ascii="Calibri" w:hAnsi="Calibri" w:cs="Calibri"/>
                <w:color w:val="000000"/>
                <w:sz w:val="18"/>
                <w:szCs w:val="18"/>
              </w:rPr>
              <w:t>integrated Salesforce with third-party applications</w:t>
            </w:r>
            <w:r w:rsidR="008D69F0">
              <w:rPr>
                <w:rFonts w:ascii="Calibri" w:hAnsi="Calibri" w:cs="Calibri"/>
                <w:color w:val="000000"/>
                <w:sz w:val="18"/>
                <w:szCs w:val="18"/>
              </w:rPr>
              <w:t xml:space="preserve"> with REST/SOAP.</w:t>
            </w:r>
          </w:p>
          <w:p w14:paraId="3FEE25EE" w14:textId="77777777" w:rsidR="004F237B" w:rsidRPr="00361085" w:rsidRDefault="00000000">
            <w:pPr>
              <w:pStyle w:val="documentskn-mld9ulli"/>
              <w:numPr>
                <w:ilvl w:val="0"/>
                <w:numId w:val="6"/>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Involved in fixing production code bugs and assisting end users for production issues.</w:t>
            </w:r>
          </w:p>
          <w:p w14:paraId="79AF1697" w14:textId="371F9F51" w:rsidR="002C5721" w:rsidRPr="00361085" w:rsidRDefault="00000000" w:rsidP="000E7D99">
            <w:pPr>
              <w:pStyle w:val="documentskn-mld9ullinth-last-child1"/>
              <w:numPr>
                <w:ilvl w:val="0"/>
                <w:numId w:val="6"/>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Prioritized work effectively and handled multiple competing demands.</w:t>
            </w:r>
          </w:p>
          <w:p w14:paraId="3FAE8855" w14:textId="683543CD" w:rsidR="007A3434" w:rsidRPr="005F3B66" w:rsidRDefault="007A3434" w:rsidP="007A3434">
            <w:pPr>
              <w:pStyle w:val="documentskn-mld9ullinth-last-child1"/>
              <w:numPr>
                <w:ilvl w:val="0"/>
                <w:numId w:val="6"/>
              </w:numPr>
              <w:spacing w:line="260" w:lineRule="atLeast"/>
              <w:ind w:left="200" w:hanging="192"/>
              <w:rPr>
                <w:rFonts w:ascii="Source Sans Pro" w:eastAsia="Source Sans Pro" w:hAnsi="Source Sans Pro" w:cs="Source Sans Pro"/>
                <w:color w:val="2A2A2A"/>
                <w:sz w:val="18"/>
                <w:szCs w:val="18"/>
                <w:lang w:val="en-IN"/>
              </w:rPr>
            </w:pPr>
            <w:r w:rsidRPr="007A3434">
              <w:rPr>
                <w:rFonts w:ascii="Source Sans Pro" w:eastAsia="Source Sans Pro" w:hAnsi="Source Sans Pro" w:cs="Source Sans Pro"/>
                <w:color w:val="2A2A2A"/>
                <w:sz w:val="18"/>
                <w:szCs w:val="18"/>
              </w:rPr>
              <w:t>Set-up Email-To-Case, Web-to-Case, Case Management, Knowledge Management, Case Support Process/Settings, Reports and Dashboard.</w:t>
            </w:r>
          </w:p>
          <w:p w14:paraId="2E4F4F1C" w14:textId="19108FAA" w:rsidR="005F3B66" w:rsidRPr="005F3B66" w:rsidRDefault="005F3B66" w:rsidP="005F3B66">
            <w:pPr>
              <w:pStyle w:val="documentskn-mld9ullinth-last-child1"/>
              <w:numPr>
                <w:ilvl w:val="0"/>
                <w:numId w:val="6"/>
              </w:numPr>
              <w:spacing w:line="260" w:lineRule="atLeast"/>
              <w:ind w:left="200" w:hanging="192"/>
              <w:rPr>
                <w:rFonts w:ascii="Source Sans Pro" w:eastAsia="Source Sans Pro" w:hAnsi="Source Sans Pro" w:cs="Source Sans Pro"/>
                <w:color w:val="2A2A2A"/>
                <w:sz w:val="18"/>
                <w:szCs w:val="18"/>
                <w:lang w:val="en-IN"/>
              </w:rPr>
            </w:pPr>
            <w:r w:rsidRPr="005F3B66">
              <w:rPr>
                <w:rFonts w:ascii="Source Sans Pro" w:eastAsia="Source Sans Pro" w:hAnsi="Source Sans Pro" w:cs="Source Sans Pro"/>
                <w:color w:val="2A2A2A"/>
                <w:sz w:val="18"/>
                <w:szCs w:val="18"/>
              </w:rPr>
              <w:t>Built Platform Events and Implemented Salesforce File Connect to integrate with SharePoint.</w:t>
            </w:r>
          </w:p>
          <w:p w14:paraId="7634C039" w14:textId="28D5F03F" w:rsidR="003F1E2B" w:rsidRPr="003F1E2B" w:rsidRDefault="003F1E2B" w:rsidP="003F1E2B">
            <w:pPr>
              <w:pStyle w:val="documentskn-mld9ullinth-last-child1"/>
              <w:numPr>
                <w:ilvl w:val="0"/>
                <w:numId w:val="6"/>
              </w:numPr>
              <w:spacing w:line="260" w:lineRule="atLeast"/>
              <w:ind w:left="200" w:hanging="192"/>
              <w:rPr>
                <w:rStyle w:val="documentskn-mld9txt-capitalize"/>
                <w:rFonts w:ascii="Source Sans Pro" w:eastAsia="Source Sans Pro" w:hAnsi="Source Sans Pro" w:cs="Source Sans Pro"/>
                <w:color w:val="2A2A2A"/>
                <w:sz w:val="18"/>
                <w:szCs w:val="18"/>
                <w:lang w:val="en-IN"/>
              </w:rPr>
            </w:pPr>
            <w:r w:rsidRPr="003F1E2B">
              <w:rPr>
                <w:rFonts w:ascii="Source Sans Pro" w:eastAsia="Source Sans Pro" w:hAnsi="Source Sans Pro" w:cs="Source Sans Pro"/>
                <w:color w:val="2A2A2A"/>
                <w:sz w:val="18"/>
                <w:szCs w:val="18"/>
              </w:rPr>
              <w:t>Case Assignment Rules, Escalation Rules, Approval Rules, Auto Response Rules</w:t>
            </w:r>
            <w:r w:rsidR="003A3116">
              <w:rPr>
                <w:rFonts w:ascii="Source Sans Pro" w:eastAsia="Source Sans Pro" w:hAnsi="Source Sans Pro" w:cs="Source Sans Pro"/>
                <w:color w:val="2A2A2A"/>
                <w:sz w:val="18"/>
                <w:szCs w:val="18"/>
              </w:rPr>
              <w:t>.</w:t>
            </w:r>
          </w:p>
          <w:p w14:paraId="4F4E691E" w14:textId="3770B3D0" w:rsidR="004F237B" w:rsidRDefault="00000000">
            <w:pPr>
              <w:pStyle w:val="documentskn-mld9disp-blk"/>
              <w:pBdr>
                <w:top w:val="none" w:sz="0" w:space="15" w:color="auto"/>
              </w:pBdr>
              <w:spacing w:line="260" w:lineRule="atLeast"/>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t>Tata Consultancy services</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System Engineer -Salesforce</w:t>
            </w:r>
          </w:p>
          <w:p w14:paraId="0E2374D3" w14:textId="77777777" w:rsidR="004F237B" w:rsidRDefault="00000000">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Bangalore</w:t>
            </w:r>
            <w:r>
              <w:rPr>
                <w:rStyle w:val="documentskn-mld9right-box"/>
                <w:rFonts w:ascii="Source Sans Pro" w:eastAsia="Source Sans Pro" w:hAnsi="Source Sans Pro" w:cs="Source Sans Pro"/>
                <w:i/>
                <w:iCs/>
                <w:color w:val="2A2A2A"/>
                <w:sz w:val="20"/>
                <w:szCs w:val="20"/>
              </w:rPr>
              <w:t xml:space="preserve"> </w:t>
            </w:r>
          </w:p>
          <w:p w14:paraId="01457CBA" w14:textId="77777777" w:rsidR="004F237B" w:rsidRDefault="00000000">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03/2018 - 04/2021</w:t>
            </w:r>
          </w:p>
          <w:p w14:paraId="61CE9647" w14:textId="77777777" w:rsidR="004F237B" w:rsidRDefault="00000000">
            <w:pPr>
              <w:pStyle w:val="documentskn-mld9ulli"/>
              <w:numPr>
                <w:ilvl w:val="0"/>
                <w:numId w:val="7"/>
              </w:numPr>
              <w:spacing w:before="120" w:line="260" w:lineRule="atLeast"/>
              <w:ind w:left="200" w:hanging="192"/>
              <w:rPr>
                <w:rStyle w:val="span"/>
                <w:rFonts w:ascii="Source Sans Pro" w:eastAsia="Source Sans Pro" w:hAnsi="Source Sans Pro" w:cs="Source Sans Pro"/>
                <w:color w:val="2A2A2A"/>
                <w:sz w:val="20"/>
                <w:szCs w:val="20"/>
              </w:rPr>
            </w:pPr>
            <w:r>
              <w:rPr>
                <w:rStyle w:val="Strong1"/>
                <w:rFonts w:ascii="Source Sans Pro" w:eastAsia="Source Sans Pro" w:hAnsi="Source Sans Pro" w:cs="Source Sans Pro"/>
                <w:b/>
                <w:bCs/>
                <w:color w:val="2A2A2A"/>
                <w:sz w:val="20"/>
                <w:szCs w:val="20"/>
              </w:rPr>
              <w:t>Client: GE Healthcare</w:t>
            </w:r>
          </w:p>
          <w:p w14:paraId="4D68102A" w14:textId="77777777" w:rsidR="004F237B" w:rsidRPr="00361085" w:rsidRDefault="00000000">
            <w:pPr>
              <w:pStyle w:val="documentskn-mld9ulli"/>
              <w:numPr>
                <w:ilvl w:val="0"/>
                <w:numId w:val="7"/>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Product and service configuration with constraint rules, attribute rules.</w:t>
            </w:r>
          </w:p>
          <w:p w14:paraId="2C40EF8E" w14:textId="0E0FC4D9" w:rsidR="004F237B" w:rsidRPr="00361085" w:rsidRDefault="00000000">
            <w:pPr>
              <w:pStyle w:val="documentskn-mld9ulli"/>
              <w:numPr>
                <w:ilvl w:val="0"/>
                <w:numId w:val="7"/>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Created</w:t>
            </w:r>
            <w:r w:rsidR="003626A6" w:rsidRPr="00361085">
              <w:rPr>
                <w:rStyle w:val="span"/>
                <w:rFonts w:ascii="Source Sans Pro" w:eastAsia="Source Sans Pro" w:hAnsi="Source Sans Pro" w:cs="Source Sans Pro"/>
                <w:color w:val="2A2A2A"/>
                <w:sz w:val="18"/>
                <w:szCs w:val="18"/>
              </w:rPr>
              <w:t xml:space="preserve"> bundle products,</w:t>
            </w:r>
            <w:r w:rsidRPr="00361085">
              <w:rPr>
                <w:rStyle w:val="span"/>
                <w:rFonts w:ascii="Source Sans Pro" w:eastAsia="Source Sans Pro" w:hAnsi="Source Sans Pro" w:cs="Source Sans Pro"/>
                <w:color w:val="2A2A2A"/>
                <w:sz w:val="18"/>
                <w:szCs w:val="18"/>
              </w:rPr>
              <w:t xml:space="preserve"> price list and pricelist line-items</w:t>
            </w:r>
            <w:r w:rsidR="003626A6" w:rsidRPr="00361085">
              <w:rPr>
                <w:rStyle w:val="span"/>
                <w:rFonts w:ascii="Source Sans Pro" w:eastAsia="Source Sans Pro" w:hAnsi="Source Sans Pro" w:cs="Source Sans Pro"/>
                <w:color w:val="2A2A2A"/>
                <w:sz w:val="18"/>
                <w:szCs w:val="18"/>
              </w:rPr>
              <w:t xml:space="preserve"> then migrated using</w:t>
            </w:r>
            <w:r w:rsidRPr="00361085">
              <w:rPr>
                <w:rStyle w:val="span"/>
                <w:rFonts w:ascii="Source Sans Pro" w:eastAsia="Source Sans Pro" w:hAnsi="Source Sans Pro" w:cs="Source Sans Pro"/>
                <w:color w:val="2A2A2A"/>
                <w:sz w:val="18"/>
                <w:szCs w:val="18"/>
              </w:rPr>
              <w:t xml:space="preserve"> X-Author</w:t>
            </w:r>
            <w:r w:rsidR="003626A6" w:rsidRPr="00361085">
              <w:rPr>
                <w:rStyle w:val="span"/>
                <w:rFonts w:ascii="Source Sans Pro" w:eastAsia="Source Sans Pro" w:hAnsi="Source Sans Pro" w:cs="Source Sans Pro"/>
                <w:color w:val="2A2A2A"/>
                <w:sz w:val="18"/>
                <w:szCs w:val="18"/>
              </w:rPr>
              <w:t xml:space="preserve"> Data</w:t>
            </w:r>
            <w:r w:rsidRPr="00361085">
              <w:rPr>
                <w:rStyle w:val="span"/>
                <w:rFonts w:ascii="Source Sans Pro" w:eastAsia="Source Sans Pro" w:hAnsi="Source Sans Pro" w:cs="Source Sans Pro"/>
                <w:color w:val="2A2A2A"/>
                <w:sz w:val="18"/>
                <w:szCs w:val="18"/>
              </w:rPr>
              <w:t xml:space="preserve"> Migration</w:t>
            </w:r>
            <w:r w:rsidR="003626A6" w:rsidRPr="00361085">
              <w:rPr>
                <w:rStyle w:val="span"/>
                <w:rFonts w:ascii="Source Sans Pro" w:eastAsia="Source Sans Pro" w:hAnsi="Source Sans Pro" w:cs="Source Sans Pro"/>
                <w:color w:val="2A2A2A"/>
                <w:sz w:val="18"/>
                <w:szCs w:val="18"/>
              </w:rPr>
              <w:t xml:space="preserve"> tool</w:t>
            </w:r>
            <w:r w:rsidR="0067558D" w:rsidRPr="00361085">
              <w:rPr>
                <w:rStyle w:val="span"/>
                <w:rFonts w:ascii="Source Sans Pro" w:eastAsia="Source Sans Pro" w:hAnsi="Source Sans Pro" w:cs="Source Sans Pro"/>
                <w:color w:val="2A2A2A"/>
                <w:sz w:val="18"/>
                <w:szCs w:val="18"/>
              </w:rPr>
              <w:t>, Data loader.</w:t>
            </w:r>
          </w:p>
          <w:p w14:paraId="5232DB53" w14:textId="77777777" w:rsidR="004F237B" w:rsidRPr="00361085" w:rsidRDefault="00000000">
            <w:pPr>
              <w:pStyle w:val="documentskn-mld9ulli"/>
              <w:numPr>
                <w:ilvl w:val="0"/>
                <w:numId w:val="7"/>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Identified and developed process improvements that facilitated knowledge transfer to others.</w:t>
            </w:r>
          </w:p>
          <w:p w14:paraId="0414D699" w14:textId="77777777" w:rsidR="004F237B" w:rsidRPr="00361085" w:rsidRDefault="00000000">
            <w:pPr>
              <w:pStyle w:val="documentskn-mld9ulli"/>
              <w:numPr>
                <w:ilvl w:val="0"/>
                <w:numId w:val="7"/>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Designed and developed components with unit testing using visual force pages, Apex classes and triggers, Aura Lightning Components.</w:t>
            </w:r>
          </w:p>
          <w:p w14:paraId="2E795E16" w14:textId="77777777" w:rsidR="004F237B" w:rsidRPr="00361085" w:rsidRDefault="00000000">
            <w:pPr>
              <w:pStyle w:val="documentskn-mld9ullinth-last-child1"/>
              <w:numPr>
                <w:ilvl w:val="0"/>
                <w:numId w:val="7"/>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We have developed several customized functionalities on top of Apttus CPQ functionality to fulfill the client's requirements.</w:t>
            </w:r>
          </w:p>
          <w:p w14:paraId="011B35CE" w14:textId="77777777" w:rsidR="004F237B" w:rsidRDefault="00000000">
            <w:pPr>
              <w:pStyle w:val="documentskn-mld9sectiontitle"/>
              <w:spacing w:before="400" w:after="100"/>
              <w:rPr>
                <w:rStyle w:val="documentskn-mld9right-box"/>
                <w:rFonts w:ascii="Source Sans Pro" w:eastAsia="Source Sans Pro" w:hAnsi="Source Sans Pro" w:cs="Source Sans Pro"/>
                <w:color w:val="2A2A2A"/>
              </w:rPr>
            </w:pPr>
            <w:r>
              <w:rPr>
                <w:rStyle w:val="documentskn-mld9right-box"/>
                <w:rFonts w:ascii="Source Sans Pro" w:eastAsia="Source Sans Pro" w:hAnsi="Source Sans Pro" w:cs="Source Sans Pro"/>
                <w:color w:val="2A2A2A"/>
              </w:rPr>
              <w:t>Achievements</w:t>
            </w:r>
          </w:p>
          <w:p w14:paraId="0BEBE213" w14:textId="77777777" w:rsidR="004F237B" w:rsidRPr="00361085" w:rsidRDefault="00000000">
            <w:pPr>
              <w:pStyle w:val="documentskn-mld9ulli"/>
              <w:numPr>
                <w:ilvl w:val="0"/>
                <w:numId w:val="8"/>
              </w:numPr>
              <w:spacing w:line="260" w:lineRule="atLeast"/>
              <w:ind w:left="200" w:hanging="192"/>
              <w:rPr>
                <w:rStyle w:val="documentskn-mld9right-box"/>
                <w:rFonts w:ascii="Source Sans Pro" w:eastAsia="Source Sans Pro" w:hAnsi="Source Sans Pro" w:cs="Source Sans Pro"/>
                <w:color w:val="2A2A2A"/>
                <w:sz w:val="18"/>
                <w:szCs w:val="18"/>
              </w:rPr>
            </w:pPr>
            <w:r w:rsidRPr="00361085">
              <w:rPr>
                <w:rStyle w:val="documentskn-mld9right-box"/>
                <w:rFonts w:ascii="Source Sans Pro" w:eastAsia="Source Sans Pro" w:hAnsi="Source Sans Pro" w:cs="Source Sans Pro"/>
                <w:color w:val="2A2A2A"/>
                <w:sz w:val="18"/>
                <w:szCs w:val="18"/>
              </w:rPr>
              <w:t>Awarded On the spot award in the year 2019(TCS).</w:t>
            </w:r>
          </w:p>
          <w:p w14:paraId="734CBC41" w14:textId="77777777" w:rsidR="004F237B" w:rsidRPr="00361085" w:rsidRDefault="00000000">
            <w:pPr>
              <w:pStyle w:val="documentskn-mld9ulli"/>
              <w:numPr>
                <w:ilvl w:val="0"/>
                <w:numId w:val="8"/>
              </w:numPr>
              <w:spacing w:line="260" w:lineRule="atLeast"/>
              <w:ind w:left="200" w:hanging="192"/>
              <w:rPr>
                <w:rStyle w:val="documentskn-mld9right-box"/>
                <w:rFonts w:ascii="Source Sans Pro" w:eastAsia="Source Sans Pro" w:hAnsi="Source Sans Pro" w:cs="Source Sans Pro"/>
                <w:color w:val="2A2A2A"/>
                <w:sz w:val="18"/>
                <w:szCs w:val="18"/>
              </w:rPr>
            </w:pPr>
            <w:r w:rsidRPr="00361085">
              <w:rPr>
                <w:rStyle w:val="documentskn-mld9right-box"/>
                <w:rFonts w:ascii="Source Sans Pro" w:eastAsia="Source Sans Pro" w:hAnsi="Source Sans Pro" w:cs="Source Sans Pro"/>
                <w:color w:val="2A2A2A"/>
                <w:sz w:val="18"/>
                <w:szCs w:val="18"/>
              </w:rPr>
              <w:t>Awarded Best Team award in the year 2019 (TCS).</w:t>
            </w:r>
          </w:p>
          <w:p w14:paraId="61DF0EA6" w14:textId="77777777" w:rsidR="004F237B" w:rsidRDefault="00000000">
            <w:pPr>
              <w:pStyle w:val="documentskn-mld9ullinth-last-child1"/>
              <w:numPr>
                <w:ilvl w:val="0"/>
                <w:numId w:val="8"/>
              </w:numPr>
              <w:spacing w:line="260" w:lineRule="atLeast"/>
              <w:ind w:left="200" w:hanging="192"/>
              <w:rPr>
                <w:rStyle w:val="documentskn-mld9right-box"/>
                <w:rFonts w:ascii="Source Sans Pro" w:eastAsia="Source Sans Pro" w:hAnsi="Source Sans Pro" w:cs="Source Sans Pro"/>
                <w:color w:val="2A2A2A"/>
                <w:sz w:val="20"/>
                <w:szCs w:val="20"/>
              </w:rPr>
            </w:pPr>
            <w:r w:rsidRPr="00361085">
              <w:rPr>
                <w:rStyle w:val="documentskn-mld9right-box"/>
                <w:rFonts w:ascii="Source Sans Pro" w:eastAsia="Source Sans Pro" w:hAnsi="Source Sans Pro" w:cs="Source Sans Pro"/>
                <w:color w:val="2A2A2A"/>
                <w:sz w:val="18"/>
                <w:szCs w:val="18"/>
              </w:rPr>
              <w:t>Lean SixSigma Green Belt Certified.</w:t>
            </w:r>
          </w:p>
        </w:tc>
      </w:tr>
      <w:tr w:rsidR="00101371" w14:paraId="6620C821" w14:textId="77777777">
        <w:trPr>
          <w:tblCellSpacing w:w="0" w:type="dxa"/>
        </w:trPr>
        <w:tc>
          <w:tcPr>
            <w:tcW w:w="2900" w:type="dxa"/>
            <w:tcMar>
              <w:top w:w="0" w:type="dxa"/>
              <w:left w:w="0" w:type="dxa"/>
              <w:bottom w:w="0" w:type="dxa"/>
              <w:right w:w="0" w:type="dxa"/>
            </w:tcMar>
          </w:tcPr>
          <w:p w14:paraId="6D1820F4" w14:textId="77777777" w:rsidR="00101371" w:rsidRDefault="00101371">
            <w:pPr>
              <w:pStyle w:val="documentskn-mld9addressulli"/>
              <w:spacing w:after="100"/>
              <w:rPr>
                <w:rStyle w:val="documentskn-mld9cntc-secspan"/>
                <w:rFonts w:ascii="Source Sans Pro" w:eastAsia="Source Sans Pro" w:hAnsi="Source Sans Pro" w:cs="Source Sans Pro"/>
                <w:color w:val="2A2A2A"/>
                <w:sz w:val="20"/>
                <w:szCs w:val="20"/>
              </w:rPr>
            </w:pPr>
          </w:p>
        </w:tc>
        <w:tc>
          <w:tcPr>
            <w:tcW w:w="310" w:type="dxa"/>
            <w:tcBorders>
              <w:right w:val="single" w:sz="8" w:space="0" w:color="404040"/>
            </w:tcBorders>
            <w:tcMar>
              <w:top w:w="0" w:type="dxa"/>
              <w:left w:w="0" w:type="dxa"/>
              <w:bottom w:w="0" w:type="dxa"/>
              <w:right w:w="0" w:type="dxa"/>
            </w:tcMar>
          </w:tcPr>
          <w:p w14:paraId="51B533EA" w14:textId="77777777" w:rsidR="00101371" w:rsidRDefault="00101371">
            <w:pPr>
              <w:pStyle w:val="documentmiddleleftcellParagraph"/>
              <w:pBdr>
                <w:right w:val="none" w:sz="0" w:space="0" w:color="auto"/>
              </w:pBdr>
              <w:spacing w:line="260" w:lineRule="atLeast"/>
              <w:textAlignment w:val="auto"/>
              <w:rPr>
                <w:rStyle w:val="documentmiddleleftcell"/>
                <w:rFonts w:ascii="Source Sans Pro" w:eastAsia="Source Sans Pro" w:hAnsi="Source Sans Pro" w:cs="Source Sans Pro"/>
                <w:color w:val="2A2A2A"/>
                <w:sz w:val="20"/>
                <w:szCs w:val="20"/>
              </w:rPr>
            </w:pPr>
          </w:p>
        </w:tc>
        <w:tc>
          <w:tcPr>
            <w:tcW w:w="300" w:type="dxa"/>
            <w:tcMar>
              <w:top w:w="0" w:type="dxa"/>
              <w:left w:w="0" w:type="dxa"/>
              <w:bottom w:w="0" w:type="dxa"/>
              <w:right w:w="0" w:type="dxa"/>
            </w:tcMar>
            <w:vAlign w:val="bottom"/>
          </w:tcPr>
          <w:p w14:paraId="2F957AD7" w14:textId="77777777" w:rsidR="00101371" w:rsidRDefault="00101371">
            <w:pPr>
              <w:pStyle w:val="documentmiddleleftcellParagraph"/>
              <w:pBdr>
                <w:right w:val="none" w:sz="0" w:space="0" w:color="auto"/>
              </w:pBdr>
              <w:spacing w:line="260" w:lineRule="atLeast"/>
              <w:textAlignment w:val="auto"/>
              <w:rPr>
                <w:rStyle w:val="documentmiddleleftcell"/>
                <w:rFonts w:ascii="Source Sans Pro" w:eastAsia="Source Sans Pro" w:hAnsi="Source Sans Pro" w:cs="Source Sans Pro"/>
                <w:color w:val="2A2A2A"/>
                <w:sz w:val="20"/>
                <w:szCs w:val="20"/>
              </w:rPr>
            </w:pPr>
          </w:p>
        </w:tc>
        <w:tc>
          <w:tcPr>
            <w:tcW w:w="6930" w:type="dxa"/>
            <w:tcMar>
              <w:top w:w="0" w:type="dxa"/>
              <w:left w:w="0" w:type="dxa"/>
              <w:bottom w:w="0" w:type="dxa"/>
              <w:right w:w="0" w:type="dxa"/>
            </w:tcMar>
          </w:tcPr>
          <w:p w14:paraId="149653FD" w14:textId="77777777" w:rsidR="00101371" w:rsidRDefault="00101371">
            <w:pPr>
              <w:pStyle w:val="documentskn-mld9name"/>
              <w:spacing w:line="720" w:lineRule="exact"/>
              <w:rPr>
                <w:rStyle w:val="documentskn-mld9right-box"/>
                <w:rFonts w:ascii="Source Sans Pro" w:eastAsia="Source Sans Pro" w:hAnsi="Source Sans Pro" w:cs="Source Sans Pro"/>
                <w:noProof/>
                <w:color w:val="2A2A2A"/>
              </w:rPr>
            </w:pPr>
          </w:p>
        </w:tc>
      </w:tr>
    </w:tbl>
    <w:p w14:paraId="08E0ACDC" w14:textId="77777777" w:rsidR="004F237B" w:rsidRDefault="00000000">
      <w:pPr>
        <w:spacing w:line="20" w:lineRule="auto"/>
        <w:rPr>
          <w:rFonts w:ascii="Source Sans Pro" w:eastAsia="Source Sans Pro" w:hAnsi="Source Sans Pro" w:cs="Source Sans Pro"/>
          <w:color w:val="2A2A2A"/>
          <w:sz w:val="20"/>
          <w:szCs w:val="20"/>
        </w:rPr>
      </w:pPr>
      <w:r>
        <w:rPr>
          <w:color w:val="FFFFFF"/>
          <w:sz w:val="2"/>
        </w:rPr>
        <w:t>.</w:t>
      </w:r>
    </w:p>
    <w:sectPr w:rsidR="004F237B">
      <w:headerReference w:type="default" r:id="rId9"/>
      <w:pgSz w:w="12240" w:h="15840"/>
      <w:pgMar w:top="1200" w:right="900" w:bottom="1200" w:left="9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E33E33" w14:textId="77777777" w:rsidR="00C92A39" w:rsidRDefault="00C92A39">
      <w:pPr>
        <w:spacing w:line="240" w:lineRule="auto"/>
      </w:pPr>
      <w:r>
        <w:separator/>
      </w:r>
    </w:p>
  </w:endnote>
  <w:endnote w:type="continuationSeparator" w:id="0">
    <w:p w14:paraId="3D4AA029" w14:textId="77777777" w:rsidR="00C92A39" w:rsidRDefault="00C92A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embedRegular r:id="rId1" w:fontKey="{750EC425-9128-4D77-8324-C11DEAFCD131}"/>
    <w:embedBold r:id="rId2" w:fontKey="{D3DC0F63-23D2-4579-9F62-91ED24C95D0E}"/>
    <w:embedItalic r:id="rId3" w:fontKey="{BDCC3CF1-C97C-4D3F-B751-9CC0C7E876A5}"/>
  </w:font>
  <w:font w:name="Source Sans Pro Light">
    <w:charset w:val="00"/>
    <w:family w:val="swiss"/>
    <w:pitch w:val="variable"/>
    <w:sig w:usb0="600002F7" w:usb1="02000001" w:usb2="00000000" w:usb3="00000000" w:csb0="0000019F" w:csb1="00000000"/>
    <w:embedRegular r:id="rId4" w:fontKey="{5F30893C-7971-4304-949C-7198EA8F8F36}"/>
  </w:font>
  <w:font w:name="Calibri">
    <w:panose1 w:val="020F0502020204030204"/>
    <w:charset w:val="00"/>
    <w:family w:val="swiss"/>
    <w:pitch w:val="variable"/>
    <w:sig w:usb0="E4002EFF" w:usb1="C200247B" w:usb2="00000009" w:usb3="00000000" w:csb0="000001FF" w:csb1="00000000"/>
    <w:embedRegular r:id="rId5" w:fontKey="{556B30CB-12AA-4EA4-9591-BD88596EF10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72B847" w14:textId="77777777" w:rsidR="00C92A39" w:rsidRDefault="00C92A39">
      <w:pPr>
        <w:spacing w:line="240" w:lineRule="auto"/>
      </w:pPr>
      <w:r>
        <w:separator/>
      </w:r>
    </w:p>
  </w:footnote>
  <w:footnote w:type="continuationSeparator" w:id="0">
    <w:p w14:paraId="06D8B40A" w14:textId="77777777" w:rsidR="00C92A39" w:rsidRDefault="00C92A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640713" w14:textId="77777777" w:rsidR="004F237B" w:rsidRDefault="00000000">
    <w:r>
      <w:rPr>
        <w:noProof/>
      </w:rPr>
      <w:drawing>
        <wp:anchor distT="0" distB="0" distL="114300" distR="114300" simplePos="0" relativeHeight="251658240" behindDoc="0" locked="0" layoutInCell="1" allowOverlap="1" wp14:anchorId="34AFA6D3" wp14:editId="519FC3CB">
          <wp:simplePos x="0" y="0"/>
          <wp:positionH relativeFrom="page">
            <wp:posOffset>0</wp:posOffset>
          </wp:positionH>
          <wp:positionV relativeFrom="page">
            <wp:posOffset>0</wp:posOffset>
          </wp:positionV>
          <wp:extent cx="7772399" cy="10058400"/>
          <wp:effectExtent l="0" t="0" r="0" b="0"/>
          <wp:wrapNone/>
          <wp:docPr id="100004" name="Graphic 1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0"/>
                    <a:ext cx="7772399" cy="100584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00000001"/>
    <w:lvl w:ilvl="0" w:tplc="EE1E92F8">
      <w:start w:val="1"/>
      <w:numFmt w:val="bullet"/>
      <w:lvlText w:val=""/>
      <w:lvlJc w:val="left"/>
      <w:pPr>
        <w:ind w:left="720" w:hanging="360"/>
      </w:pPr>
      <w:rPr>
        <w:rFonts w:ascii="Symbol" w:hAnsi="Symbol"/>
        <w:sz w:val="14"/>
      </w:rPr>
    </w:lvl>
    <w:lvl w:ilvl="1" w:tplc="CB7A8A78">
      <w:start w:val="1"/>
      <w:numFmt w:val="bullet"/>
      <w:lvlText w:val="o"/>
      <w:lvlJc w:val="left"/>
      <w:pPr>
        <w:tabs>
          <w:tab w:val="num" w:pos="1440"/>
        </w:tabs>
        <w:ind w:left="1440" w:hanging="360"/>
      </w:pPr>
      <w:rPr>
        <w:rFonts w:ascii="Courier New" w:hAnsi="Courier New"/>
      </w:rPr>
    </w:lvl>
    <w:lvl w:ilvl="2" w:tplc="8FFC423E">
      <w:start w:val="1"/>
      <w:numFmt w:val="bullet"/>
      <w:lvlText w:val=""/>
      <w:lvlJc w:val="left"/>
      <w:pPr>
        <w:tabs>
          <w:tab w:val="num" w:pos="2160"/>
        </w:tabs>
        <w:ind w:left="2160" w:hanging="360"/>
      </w:pPr>
      <w:rPr>
        <w:rFonts w:ascii="Wingdings" w:hAnsi="Wingdings"/>
      </w:rPr>
    </w:lvl>
    <w:lvl w:ilvl="3" w:tplc="C21418E8">
      <w:start w:val="1"/>
      <w:numFmt w:val="bullet"/>
      <w:lvlText w:val=""/>
      <w:lvlJc w:val="left"/>
      <w:pPr>
        <w:tabs>
          <w:tab w:val="num" w:pos="2880"/>
        </w:tabs>
        <w:ind w:left="2880" w:hanging="360"/>
      </w:pPr>
      <w:rPr>
        <w:rFonts w:ascii="Symbol" w:hAnsi="Symbol"/>
      </w:rPr>
    </w:lvl>
    <w:lvl w:ilvl="4" w:tplc="EEA2859C">
      <w:start w:val="1"/>
      <w:numFmt w:val="bullet"/>
      <w:lvlText w:val="o"/>
      <w:lvlJc w:val="left"/>
      <w:pPr>
        <w:tabs>
          <w:tab w:val="num" w:pos="3600"/>
        </w:tabs>
        <w:ind w:left="3600" w:hanging="360"/>
      </w:pPr>
      <w:rPr>
        <w:rFonts w:ascii="Courier New" w:hAnsi="Courier New"/>
      </w:rPr>
    </w:lvl>
    <w:lvl w:ilvl="5" w:tplc="1C8A5690">
      <w:start w:val="1"/>
      <w:numFmt w:val="bullet"/>
      <w:lvlText w:val=""/>
      <w:lvlJc w:val="left"/>
      <w:pPr>
        <w:tabs>
          <w:tab w:val="num" w:pos="4320"/>
        </w:tabs>
        <w:ind w:left="4320" w:hanging="360"/>
      </w:pPr>
      <w:rPr>
        <w:rFonts w:ascii="Wingdings" w:hAnsi="Wingdings"/>
      </w:rPr>
    </w:lvl>
    <w:lvl w:ilvl="6" w:tplc="3AECDAE6">
      <w:start w:val="1"/>
      <w:numFmt w:val="bullet"/>
      <w:lvlText w:val=""/>
      <w:lvlJc w:val="left"/>
      <w:pPr>
        <w:tabs>
          <w:tab w:val="num" w:pos="5040"/>
        </w:tabs>
        <w:ind w:left="5040" w:hanging="360"/>
      </w:pPr>
      <w:rPr>
        <w:rFonts w:ascii="Symbol" w:hAnsi="Symbol"/>
      </w:rPr>
    </w:lvl>
    <w:lvl w:ilvl="7" w:tplc="5B1E23EA">
      <w:start w:val="1"/>
      <w:numFmt w:val="bullet"/>
      <w:lvlText w:val="o"/>
      <w:lvlJc w:val="left"/>
      <w:pPr>
        <w:tabs>
          <w:tab w:val="num" w:pos="5760"/>
        </w:tabs>
        <w:ind w:left="5760" w:hanging="360"/>
      </w:pPr>
      <w:rPr>
        <w:rFonts w:ascii="Courier New" w:hAnsi="Courier New"/>
      </w:rPr>
    </w:lvl>
    <w:lvl w:ilvl="8" w:tplc="4EC671DA">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E2F8CAB0">
      <w:start w:val="1"/>
      <w:numFmt w:val="bullet"/>
      <w:lvlText w:val=""/>
      <w:lvlJc w:val="left"/>
      <w:pPr>
        <w:ind w:left="720" w:hanging="360"/>
      </w:pPr>
      <w:rPr>
        <w:rFonts w:ascii="Symbol" w:hAnsi="Symbol"/>
        <w:sz w:val="14"/>
      </w:rPr>
    </w:lvl>
    <w:lvl w:ilvl="1" w:tplc="5F8ACF2E">
      <w:start w:val="1"/>
      <w:numFmt w:val="bullet"/>
      <w:lvlText w:val="o"/>
      <w:lvlJc w:val="left"/>
      <w:pPr>
        <w:tabs>
          <w:tab w:val="num" w:pos="1440"/>
        </w:tabs>
        <w:ind w:left="1440" w:hanging="360"/>
      </w:pPr>
      <w:rPr>
        <w:rFonts w:ascii="Courier New" w:hAnsi="Courier New"/>
      </w:rPr>
    </w:lvl>
    <w:lvl w:ilvl="2" w:tplc="D7044D08">
      <w:start w:val="1"/>
      <w:numFmt w:val="bullet"/>
      <w:lvlText w:val=""/>
      <w:lvlJc w:val="left"/>
      <w:pPr>
        <w:tabs>
          <w:tab w:val="num" w:pos="2160"/>
        </w:tabs>
        <w:ind w:left="2160" w:hanging="360"/>
      </w:pPr>
      <w:rPr>
        <w:rFonts w:ascii="Wingdings" w:hAnsi="Wingdings"/>
      </w:rPr>
    </w:lvl>
    <w:lvl w:ilvl="3" w:tplc="9912D05A">
      <w:start w:val="1"/>
      <w:numFmt w:val="bullet"/>
      <w:lvlText w:val=""/>
      <w:lvlJc w:val="left"/>
      <w:pPr>
        <w:tabs>
          <w:tab w:val="num" w:pos="2880"/>
        </w:tabs>
        <w:ind w:left="2880" w:hanging="360"/>
      </w:pPr>
      <w:rPr>
        <w:rFonts w:ascii="Symbol" w:hAnsi="Symbol"/>
      </w:rPr>
    </w:lvl>
    <w:lvl w:ilvl="4" w:tplc="8AB02BBC">
      <w:start w:val="1"/>
      <w:numFmt w:val="bullet"/>
      <w:lvlText w:val="o"/>
      <w:lvlJc w:val="left"/>
      <w:pPr>
        <w:tabs>
          <w:tab w:val="num" w:pos="3600"/>
        </w:tabs>
        <w:ind w:left="3600" w:hanging="360"/>
      </w:pPr>
      <w:rPr>
        <w:rFonts w:ascii="Courier New" w:hAnsi="Courier New"/>
      </w:rPr>
    </w:lvl>
    <w:lvl w:ilvl="5" w:tplc="59B85670">
      <w:start w:val="1"/>
      <w:numFmt w:val="bullet"/>
      <w:lvlText w:val=""/>
      <w:lvlJc w:val="left"/>
      <w:pPr>
        <w:tabs>
          <w:tab w:val="num" w:pos="4320"/>
        </w:tabs>
        <w:ind w:left="4320" w:hanging="360"/>
      </w:pPr>
      <w:rPr>
        <w:rFonts w:ascii="Wingdings" w:hAnsi="Wingdings"/>
      </w:rPr>
    </w:lvl>
    <w:lvl w:ilvl="6" w:tplc="6074D928">
      <w:start w:val="1"/>
      <w:numFmt w:val="bullet"/>
      <w:lvlText w:val=""/>
      <w:lvlJc w:val="left"/>
      <w:pPr>
        <w:tabs>
          <w:tab w:val="num" w:pos="5040"/>
        </w:tabs>
        <w:ind w:left="5040" w:hanging="360"/>
      </w:pPr>
      <w:rPr>
        <w:rFonts w:ascii="Symbol" w:hAnsi="Symbol"/>
      </w:rPr>
    </w:lvl>
    <w:lvl w:ilvl="7" w:tplc="7DC8DD08">
      <w:start w:val="1"/>
      <w:numFmt w:val="bullet"/>
      <w:lvlText w:val="o"/>
      <w:lvlJc w:val="left"/>
      <w:pPr>
        <w:tabs>
          <w:tab w:val="num" w:pos="5760"/>
        </w:tabs>
        <w:ind w:left="5760" w:hanging="360"/>
      </w:pPr>
      <w:rPr>
        <w:rFonts w:ascii="Courier New" w:hAnsi="Courier New"/>
      </w:rPr>
    </w:lvl>
    <w:lvl w:ilvl="8" w:tplc="3312ADB4">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0D605608">
      <w:start w:val="1"/>
      <w:numFmt w:val="bullet"/>
      <w:lvlText w:val=""/>
      <w:lvlJc w:val="left"/>
      <w:pPr>
        <w:ind w:left="720" w:hanging="360"/>
      </w:pPr>
      <w:rPr>
        <w:rFonts w:ascii="Symbol" w:hAnsi="Symbol"/>
        <w:sz w:val="14"/>
      </w:rPr>
    </w:lvl>
    <w:lvl w:ilvl="1" w:tplc="ECBA44F6">
      <w:start w:val="1"/>
      <w:numFmt w:val="bullet"/>
      <w:lvlText w:val="o"/>
      <w:lvlJc w:val="left"/>
      <w:pPr>
        <w:tabs>
          <w:tab w:val="num" w:pos="1440"/>
        </w:tabs>
        <w:ind w:left="1440" w:hanging="360"/>
      </w:pPr>
      <w:rPr>
        <w:rFonts w:ascii="Courier New" w:hAnsi="Courier New"/>
      </w:rPr>
    </w:lvl>
    <w:lvl w:ilvl="2" w:tplc="1CCAB55C">
      <w:start w:val="1"/>
      <w:numFmt w:val="bullet"/>
      <w:lvlText w:val=""/>
      <w:lvlJc w:val="left"/>
      <w:pPr>
        <w:tabs>
          <w:tab w:val="num" w:pos="2160"/>
        </w:tabs>
        <w:ind w:left="2160" w:hanging="360"/>
      </w:pPr>
      <w:rPr>
        <w:rFonts w:ascii="Wingdings" w:hAnsi="Wingdings"/>
      </w:rPr>
    </w:lvl>
    <w:lvl w:ilvl="3" w:tplc="1D080830">
      <w:start w:val="1"/>
      <w:numFmt w:val="bullet"/>
      <w:lvlText w:val=""/>
      <w:lvlJc w:val="left"/>
      <w:pPr>
        <w:tabs>
          <w:tab w:val="num" w:pos="2880"/>
        </w:tabs>
        <w:ind w:left="2880" w:hanging="360"/>
      </w:pPr>
      <w:rPr>
        <w:rFonts w:ascii="Symbol" w:hAnsi="Symbol"/>
      </w:rPr>
    </w:lvl>
    <w:lvl w:ilvl="4" w:tplc="91002942">
      <w:start w:val="1"/>
      <w:numFmt w:val="bullet"/>
      <w:lvlText w:val="o"/>
      <w:lvlJc w:val="left"/>
      <w:pPr>
        <w:tabs>
          <w:tab w:val="num" w:pos="3600"/>
        </w:tabs>
        <w:ind w:left="3600" w:hanging="360"/>
      </w:pPr>
      <w:rPr>
        <w:rFonts w:ascii="Courier New" w:hAnsi="Courier New"/>
      </w:rPr>
    </w:lvl>
    <w:lvl w:ilvl="5" w:tplc="45A437B2">
      <w:start w:val="1"/>
      <w:numFmt w:val="bullet"/>
      <w:lvlText w:val=""/>
      <w:lvlJc w:val="left"/>
      <w:pPr>
        <w:tabs>
          <w:tab w:val="num" w:pos="4320"/>
        </w:tabs>
        <w:ind w:left="4320" w:hanging="360"/>
      </w:pPr>
      <w:rPr>
        <w:rFonts w:ascii="Wingdings" w:hAnsi="Wingdings"/>
      </w:rPr>
    </w:lvl>
    <w:lvl w:ilvl="6" w:tplc="30AC8D00">
      <w:start w:val="1"/>
      <w:numFmt w:val="bullet"/>
      <w:lvlText w:val=""/>
      <w:lvlJc w:val="left"/>
      <w:pPr>
        <w:tabs>
          <w:tab w:val="num" w:pos="5040"/>
        </w:tabs>
        <w:ind w:left="5040" w:hanging="360"/>
      </w:pPr>
      <w:rPr>
        <w:rFonts w:ascii="Symbol" w:hAnsi="Symbol"/>
      </w:rPr>
    </w:lvl>
    <w:lvl w:ilvl="7" w:tplc="C51EC472">
      <w:start w:val="1"/>
      <w:numFmt w:val="bullet"/>
      <w:lvlText w:val="o"/>
      <w:lvlJc w:val="left"/>
      <w:pPr>
        <w:tabs>
          <w:tab w:val="num" w:pos="5760"/>
        </w:tabs>
        <w:ind w:left="5760" w:hanging="360"/>
      </w:pPr>
      <w:rPr>
        <w:rFonts w:ascii="Courier New" w:hAnsi="Courier New"/>
      </w:rPr>
    </w:lvl>
    <w:lvl w:ilvl="8" w:tplc="BDA60112">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320A220C">
      <w:start w:val="1"/>
      <w:numFmt w:val="bullet"/>
      <w:lvlText w:val=""/>
      <w:lvlJc w:val="left"/>
      <w:pPr>
        <w:ind w:left="720" w:hanging="360"/>
      </w:pPr>
      <w:rPr>
        <w:rFonts w:ascii="Symbol" w:hAnsi="Symbol"/>
        <w:sz w:val="14"/>
      </w:rPr>
    </w:lvl>
    <w:lvl w:ilvl="1" w:tplc="7410216E">
      <w:start w:val="1"/>
      <w:numFmt w:val="bullet"/>
      <w:lvlText w:val="o"/>
      <w:lvlJc w:val="left"/>
      <w:pPr>
        <w:tabs>
          <w:tab w:val="num" w:pos="1440"/>
        </w:tabs>
        <w:ind w:left="1440" w:hanging="360"/>
      </w:pPr>
      <w:rPr>
        <w:rFonts w:ascii="Courier New" w:hAnsi="Courier New"/>
      </w:rPr>
    </w:lvl>
    <w:lvl w:ilvl="2" w:tplc="D5665828">
      <w:start w:val="1"/>
      <w:numFmt w:val="bullet"/>
      <w:lvlText w:val=""/>
      <w:lvlJc w:val="left"/>
      <w:pPr>
        <w:tabs>
          <w:tab w:val="num" w:pos="2160"/>
        </w:tabs>
        <w:ind w:left="2160" w:hanging="360"/>
      </w:pPr>
      <w:rPr>
        <w:rFonts w:ascii="Wingdings" w:hAnsi="Wingdings"/>
      </w:rPr>
    </w:lvl>
    <w:lvl w:ilvl="3" w:tplc="5914B678">
      <w:start w:val="1"/>
      <w:numFmt w:val="bullet"/>
      <w:lvlText w:val=""/>
      <w:lvlJc w:val="left"/>
      <w:pPr>
        <w:tabs>
          <w:tab w:val="num" w:pos="2880"/>
        </w:tabs>
        <w:ind w:left="2880" w:hanging="360"/>
      </w:pPr>
      <w:rPr>
        <w:rFonts w:ascii="Symbol" w:hAnsi="Symbol"/>
      </w:rPr>
    </w:lvl>
    <w:lvl w:ilvl="4" w:tplc="B410552E">
      <w:start w:val="1"/>
      <w:numFmt w:val="bullet"/>
      <w:lvlText w:val="o"/>
      <w:lvlJc w:val="left"/>
      <w:pPr>
        <w:tabs>
          <w:tab w:val="num" w:pos="3600"/>
        </w:tabs>
        <w:ind w:left="3600" w:hanging="360"/>
      </w:pPr>
      <w:rPr>
        <w:rFonts w:ascii="Courier New" w:hAnsi="Courier New"/>
      </w:rPr>
    </w:lvl>
    <w:lvl w:ilvl="5" w:tplc="1EF06496">
      <w:start w:val="1"/>
      <w:numFmt w:val="bullet"/>
      <w:lvlText w:val=""/>
      <w:lvlJc w:val="left"/>
      <w:pPr>
        <w:tabs>
          <w:tab w:val="num" w:pos="4320"/>
        </w:tabs>
        <w:ind w:left="4320" w:hanging="360"/>
      </w:pPr>
      <w:rPr>
        <w:rFonts w:ascii="Wingdings" w:hAnsi="Wingdings"/>
      </w:rPr>
    </w:lvl>
    <w:lvl w:ilvl="6" w:tplc="57C20C9A">
      <w:start w:val="1"/>
      <w:numFmt w:val="bullet"/>
      <w:lvlText w:val=""/>
      <w:lvlJc w:val="left"/>
      <w:pPr>
        <w:tabs>
          <w:tab w:val="num" w:pos="5040"/>
        </w:tabs>
        <w:ind w:left="5040" w:hanging="360"/>
      </w:pPr>
      <w:rPr>
        <w:rFonts w:ascii="Symbol" w:hAnsi="Symbol"/>
      </w:rPr>
    </w:lvl>
    <w:lvl w:ilvl="7" w:tplc="D3AC2104">
      <w:start w:val="1"/>
      <w:numFmt w:val="bullet"/>
      <w:lvlText w:val="o"/>
      <w:lvlJc w:val="left"/>
      <w:pPr>
        <w:tabs>
          <w:tab w:val="num" w:pos="5760"/>
        </w:tabs>
        <w:ind w:left="5760" w:hanging="360"/>
      </w:pPr>
      <w:rPr>
        <w:rFonts w:ascii="Courier New" w:hAnsi="Courier New"/>
      </w:rPr>
    </w:lvl>
    <w:lvl w:ilvl="8" w:tplc="0E0AE196">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DA06AA36">
      <w:start w:val="1"/>
      <w:numFmt w:val="bullet"/>
      <w:lvlText w:val=""/>
      <w:lvlJc w:val="left"/>
      <w:pPr>
        <w:ind w:left="720" w:hanging="360"/>
      </w:pPr>
      <w:rPr>
        <w:rFonts w:ascii="Symbol" w:hAnsi="Symbol"/>
        <w:sz w:val="14"/>
      </w:rPr>
    </w:lvl>
    <w:lvl w:ilvl="1" w:tplc="5060E23C">
      <w:start w:val="1"/>
      <w:numFmt w:val="bullet"/>
      <w:lvlText w:val="o"/>
      <w:lvlJc w:val="left"/>
      <w:pPr>
        <w:tabs>
          <w:tab w:val="num" w:pos="1440"/>
        </w:tabs>
        <w:ind w:left="1440" w:hanging="360"/>
      </w:pPr>
      <w:rPr>
        <w:rFonts w:ascii="Courier New" w:hAnsi="Courier New"/>
      </w:rPr>
    </w:lvl>
    <w:lvl w:ilvl="2" w:tplc="C002AA7A">
      <w:start w:val="1"/>
      <w:numFmt w:val="bullet"/>
      <w:lvlText w:val=""/>
      <w:lvlJc w:val="left"/>
      <w:pPr>
        <w:tabs>
          <w:tab w:val="num" w:pos="2160"/>
        </w:tabs>
        <w:ind w:left="2160" w:hanging="360"/>
      </w:pPr>
      <w:rPr>
        <w:rFonts w:ascii="Wingdings" w:hAnsi="Wingdings"/>
      </w:rPr>
    </w:lvl>
    <w:lvl w:ilvl="3" w:tplc="BE88D6BC">
      <w:start w:val="1"/>
      <w:numFmt w:val="bullet"/>
      <w:lvlText w:val=""/>
      <w:lvlJc w:val="left"/>
      <w:pPr>
        <w:tabs>
          <w:tab w:val="num" w:pos="2880"/>
        </w:tabs>
        <w:ind w:left="2880" w:hanging="360"/>
      </w:pPr>
      <w:rPr>
        <w:rFonts w:ascii="Symbol" w:hAnsi="Symbol"/>
      </w:rPr>
    </w:lvl>
    <w:lvl w:ilvl="4" w:tplc="A19690A0">
      <w:start w:val="1"/>
      <w:numFmt w:val="bullet"/>
      <w:lvlText w:val="o"/>
      <w:lvlJc w:val="left"/>
      <w:pPr>
        <w:tabs>
          <w:tab w:val="num" w:pos="3600"/>
        </w:tabs>
        <w:ind w:left="3600" w:hanging="360"/>
      </w:pPr>
      <w:rPr>
        <w:rFonts w:ascii="Courier New" w:hAnsi="Courier New"/>
      </w:rPr>
    </w:lvl>
    <w:lvl w:ilvl="5" w:tplc="EF9E212A">
      <w:start w:val="1"/>
      <w:numFmt w:val="bullet"/>
      <w:lvlText w:val=""/>
      <w:lvlJc w:val="left"/>
      <w:pPr>
        <w:tabs>
          <w:tab w:val="num" w:pos="4320"/>
        </w:tabs>
        <w:ind w:left="4320" w:hanging="360"/>
      </w:pPr>
      <w:rPr>
        <w:rFonts w:ascii="Wingdings" w:hAnsi="Wingdings"/>
      </w:rPr>
    </w:lvl>
    <w:lvl w:ilvl="6" w:tplc="AC2A6284">
      <w:start w:val="1"/>
      <w:numFmt w:val="bullet"/>
      <w:lvlText w:val=""/>
      <w:lvlJc w:val="left"/>
      <w:pPr>
        <w:tabs>
          <w:tab w:val="num" w:pos="5040"/>
        </w:tabs>
        <w:ind w:left="5040" w:hanging="360"/>
      </w:pPr>
      <w:rPr>
        <w:rFonts w:ascii="Symbol" w:hAnsi="Symbol"/>
      </w:rPr>
    </w:lvl>
    <w:lvl w:ilvl="7" w:tplc="EAA68710">
      <w:start w:val="1"/>
      <w:numFmt w:val="bullet"/>
      <w:lvlText w:val="o"/>
      <w:lvlJc w:val="left"/>
      <w:pPr>
        <w:tabs>
          <w:tab w:val="num" w:pos="5760"/>
        </w:tabs>
        <w:ind w:left="5760" w:hanging="360"/>
      </w:pPr>
      <w:rPr>
        <w:rFonts w:ascii="Courier New" w:hAnsi="Courier New"/>
      </w:rPr>
    </w:lvl>
    <w:lvl w:ilvl="8" w:tplc="EC08A656">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FA94B4DC">
      <w:start w:val="1"/>
      <w:numFmt w:val="bullet"/>
      <w:lvlText w:val=""/>
      <w:lvlJc w:val="left"/>
      <w:pPr>
        <w:ind w:left="720" w:hanging="360"/>
      </w:pPr>
      <w:rPr>
        <w:rFonts w:ascii="Symbol" w:hAnsi="Symbol"/>
        <w:sz w:val="14"/>
      </w:rPr>
    </w:lvl>
    <w:lvl w:ilvl="1" w:tplc="EE108DBC">
      <w:start w:val="1"/>
      <w:numFmt w:val="bullet"/>
      <w:lvlText w:val="o"/>
      <w:lvlJc w:val="left"/>
      <w:pPr>
        <w:tabs>
          <w:tab w:val="num" w:pos="1440"/>
        </w:tabs>
        <w:ind w:left="1440" w:hanging="360"/>
      </w:pPr>
      <w:rPr>
        <w:rFonts w:ascii="Courier New" w:hAnsi="Courier New"/>
      </w:rPr>
    </w:lvl>
    <w:lvl w:ilvl="2" w:tplc="DEA4DD12">
      <w:start w:val="1"/>
      <w:numFmt w:val="bullet"/>
      <w:lvlText w:val=""/>
      <w:lvlJc w:val="left"/>
      <w:pPr>
        <w:tabs>
          <w:tab w:val="num" w:pos="2160"/>
        </w:tabs>
        <w:ind w:left="2160" w:hanging="360"/>
      </w:pPr>
      <w:rPr>
        <w:rFonts w:ascii="Wingdings" w:hAnsi="Wingdings"/>
      </w:rPr>
    </w:lvl>
    <w:lvl w:ilvl="3" w:tplc="7F263994">
      <w:start w:val="1"/>
      <w:numFmt w:val="bullet"/>
      <w:lvlText w:val=""/>
      <w:lvlJc w:val="left"/>
      <w:pPr>
        <w:tabs>
          <w:tab w:val="num" w:pos="2880"/>
        </w:tabs>
        <w:ind w:left="2880" w:hanging="360"/>
      </w:pPr>
      <w:rPr>
        <w:rFonts w:ascii="Symbol" w:hAnsi="Symbol"/>
      </w:rPr>
    </w:lvl>
    <w:lvl w:ilvl="4" w:tplc="62CA7D58">
      <w:start w:val="1"/>
      <w:numFmt w:val="bullet"/>
      <w:lvlText w:val="o"/>
      <w:lvlJc w:val="left"/>
      <w:pPr>
        <w:tabs>
          <w:tab w:val="num" w:pos="3600"/>
        </w:tabs>
        <w:ind w:left="3600" w:hanging="360"/>
      </w:pPr>
      <w:rPr>
        <w:rFonts w:ascii="Courier New" w:hAnsi="Courier New"/>
      </w:rPr>
    </w:lvl>
    <w:lvl w:ilvl="5" w:tplc="1E60B474">
      <w:start w:val="1"/>
      <w:numFmt w:val="bullet"/>
      <w:lvlText w:val=""/>
      <w:lvlJc w:val="left"/>
      <w:pPr>
        <w:tabs>
          <w:tab w:val="num" w:pos="4320"/>
        </w:tabs>
        <w:ind w:left="4320" w:hanging="360"/>
      </w:pPr>
      <w:rPr>
        <w:rFonts w:ascii="Wingdings" w:hAnsi="Wingdings"/>
      </w:rPr>
    </w:lvl>
    <w:lvl w:ilvl="6" w:tplc="326E2564">
      <w:start w:val="1"/>
      <w:numFmt w:val="bullet"/>
      <w:lvlText w:val=""/>
      <w:lvlJc w:val="left"/>
      <w:pPr>
        <w:tabs>
          <w:tab w:val="num" w:pos="5040"/>
        </w:tabs>
        <w:ind w:left="5040" w:hanging="360"/>
      </w:pPr>
      <w:rPr>
        <w:rFonts w:ascii="Symbol" w:hAnsi="Symbol"/>
      </w:rPr>
    </w:lvl>
    <w:lvl w:ilvl="7" w:tplc="F6A48B52">
      <w:start w:val="1"/>
      <w:numFmt w:val="bullet"/>
      <w:lvlText w:val="o"/>
      <w:lvlJc w:val="left"/>
      <w:pPr>
        <w:tabs>
          <w:tab w:val="num" w:pos="5760"/>
        </w:tabs>
        <w:ind w:left="5760" w:hanging="360"/>
      </w:pPr>
      <w:rPr>
        <w:rFonts w:ascii="Courier New" w:hAnsi="Courier New"/>
      </w:rPr>
    </w:lvl>
    <w:lvl w:ilvl="8" w:tplc="58AAE158">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57A499FA">
      <w:start w:val="1"/>
      <w:numFmt w:val="bullet"/>
      <w:lvlText w:val=""/>
      <w:lvlJc w:val="left"/>
      <w:pPr>
        <w:ind w:left="720" w:hanging="360"/>
      </w:pPr>
      <w:rPr>
        <w:rFonts w:ascii="Symbol" w:hAnsi="Symbol"/>
        <w:sz w:val="14"/>
      </w:rPr>
    </w:lvl>
    <w:lvl w:ilvl="1" w:tplc="9170EBC4">
      <w:start w:val="1"/>
      <w:numFmt w:val="bullet"/>
      <w:lvlText w:val="o"/>
      <w:lvlJc w:val="left"/>
      <w:pPr>
        <w:tabs>
          <w:tab w:val="num" w:pos="1440"/>
        </w:tabs>
        <w:ind w:left="1440" w:hanging="360"/>
      </w:pPr>
      <w:rPr>
        <w:rFonts w:ascii="Courier New" w:hAnsi="Courier New"/>
      </w:rPr>
    </w:lvl>
    <w:lvl w:ilvl="2" w:tplc="5D46A8B4">
      <w:start w:val="1"/>
      <w:numFmt w:val="bullet"/>
      <w:lvlText w:val=""/>
      <w:lvlJc w:val="left"/>
      <w:pPr>
        <w:tabs>
          <w:tab w:val="num" w:pos="2160"/>
        </w:tabs>
        <w:ind w:left="2160" w:hanging="360"/>
      </w:pPr>
      <w:rPr>
        <w:rFonts w:ascii="Wingdings" w:hAnsi="Wingdings"/>
      </w:rPr>
    </w:lvl>
    <w:lvl w:ilvl="3" w:tplc="990CC89C">
      <w:start w:val="1"/>
      <w:numFmt w:val="bullet"/>
      <w:lvlText w:val=""/>
      <w:lvlJc w:val="left"/>
      <w:pPr>
        <w:tabs>
          <w:tab w:val="num" w:pos="2880"/>
        </w:tabs>
        <w:ind w:left="2880" w:hanging="360"/>
      </w:pPr>
      <w:rPr>
        <w:rFonts w:ascii="Symbol" w:hAnsi="Symbol"/>
      </w:rPr>
    </w:lvl>
    <w:lvl w:ilvl="4" w:tplc="BBB6D026">
      <w:start w:val="1"/>
      <w:numFmt w:val="bullet"/>
      <w:lvlText w:val="o"/>
      <w:lvlJc w:val="left"/>
      <w:pPr>
        <w:tabs>
          <w:tab w:val="num" w:pos="3600"/>
        </w:tabs>
        <w:ind w:left="3600" w:hanging="360"/>
      </w:pPr>
      <w:rPr>
        <w:rFonts w:ascii="Courier New" w:hAnsi="Courier New"/>
      </w:rPr>
    </w:lvl>
    <w:lvl w:ilvl="5" w:tplc="F2AAF748">
      <w:start w:val="1"/>
      <w:numFmt w:val="bullet"/>
      <w:lvlText w:val=""/>
      <w:lvlJc w:val="left"/>
      <w:pPr>
        <w:tabs>
          <w:tab w:val="num" w:pos="4320"/>
        </w:tabs>
        <w:ind w:left="4320" w:hanging="360"/>
      </w:pPr>
      <w:rPr>
        <w:rFonts w:ascii="Wingdings" w:hAnsi="Wingdings"/>
      </w:rPr>
    </w:lvl>
    <w:lvl w:ilvl="6" w:tplc="0D7CAF36">
      <w:start w:val="1"/>
      <w:numFmt w:val="bullet"/>
      <w:lvlText w:val=""/>
      <w:lvlJc w:val="left"/>
      <w:pPr>
        <w:tabs>
          <w:tab w:val="num" w:pos="5040"/>
        </w:tabs>
        <w:ind w:left="5040" w:hanging="360"/>
      </w:pPr>
      <w:rPr>
        <w:rFonts w:ascii="Symbol" w:hAnsi="Symbol"/>
      </w:rPr>
    </w:lvl>
    <w:lvl w:ilvl="7" w:tplc="43F6B2E4">
      <w:start w:val="1"/>
      <w:numFmt w:val="bullet"/>
      <w:lvlText w:val="o"/>
      <w:lvlJc w:val="left"/>
      <w:pPr>
        <w:tabs>
          <w:tab w:val="num" w:pos="5760"/>
        </w:tabs>
        <w:ind w:left="5760" w:hanging="360"/>
      </w:pPr>
      <w:rPr>
        <w:rFonts w:ascii="Courier New" w:hAnsi="Courier New"/>
      </w:rPr>
    </w:lvl>
    <w:lvl w:ilvl="8" w:tplc="81145D6C">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87985D18">
      <w:start w:val="1"/>
      <w:numFmt w:val="bullet"/>
      <w:lvlText w:val=""/>
      <w:lvlJc w:val="left"/>
      <w:pPr>
        <w:ind w:left="720" w:hanging="360"/>
      </w:pPr>
      <w:rPr>
        <w:rFonts w:ascii="Symbol" w:hAnsi="Symbol"/>
        <w:sz w:val="14"/>
      </w:rPr>
    </w:lvl>
    <w:lvl w:ilvl="1" w:tplc="B576FFC8">
      <w:start w:val="1"/>
      <w:numFmt w:val="bullet"/>
      <w:lvlText w:val="o"/>
      <w:lvlJc w:val="left"/>
      <w:pPr>
        <w:tabs>
          <w:tab w:val="num" w:pos="1440"/>
        </w:tabs>
        <w:ind w:left="1440" w:hanging="360"/>
      </w:pPr>
      <w:rPr>
        <w:rFonts w:ascii="Courier New" w:hAnsi="Courier New"/>
      </w:rPr>
    </w:lvl>
    <w:lvl w:ilvl="2" w:tplc="5B2AEEB0">
      <w:start w:val="1"/>
      <w:numFmt w:val="bullet"/>
      <w:lvlText w:val=""/>
      <w:lvlJc w:val="left"/>
      <w:pPr>
        <w:tabs>
          <w:tab w:val="num" w:pos="2160"/>
        </w:tabs>
        <w:ind w:left="2160" w:hanging="360"/>
      </w:pPr>
      <w:rPr>
        <w:rFonts w:ascii="Wingdings" w:hAnsi="Wingdings"/>
      </w:rPr>
    </w:lvl>
    <w:lvl w:ilvl="3" w:tplc="5D609134">
      <w:start w:val="1"/>
      <w:numFmt w:val="bullet"/>
      <w:lvlText w:val=""/>
      <w:lvlJc w:val="left"/>
      <w:pPr>
        <w:tabs>
          <w:tab w:val="num" w:pos="2880"/>
        </w:tabs>
        <w:ind w:left="2880" w:hanging="360"/>
      </w:pPr>
      <w:rPr>
        <w:rFonts w:ascii="Symbol" w:hAnsi="Symbol"/>
      </w:rPr>
    </w:lvl>
    <w:lvl w:ilvl="4" w:tplc="14B25974">
      <w:start w:val="1"/>
      <w:numFmt w:val="bullet"/>
      <w:lvlText w:val="o"/>
      <w:lvlJc w:val="left"/>
      <w:pPr>
        <w:tabs>
          <w:tab w:val="num" w:pos="3600"/>
        </w:tabs>
        <w:ind w:left="3600" w:hanging="360"/>
      </w:pPr>
      <w:rPr>
        <w:rFonts w:ascii="Courier New" w:hAnsi="Courier New"/>
      </w:rPr>
    </w:lvl>
    <w:lvl w:ilvl="5" w:tplc="4678F3EC">
      <w:start w:val="1"/>
      <w:numFmt w:val="bullet"/>
      <w:lvlText w:val=""/>
      <w:lvlJc w:val="left"/>
      <w:pPr>
        <w:tabs>
          <w:tab w:val="num" w:pos="4320"/>
        </w:tabs>
        <w:ind w:left="4320" w:hanging="360"/>
      </w:pPr>
      <w:rPr>
        <w:rFonts w:ascii="Wingdings" w:hAnsi="Wingdings"/>
      </w:rPr>
    </w:lvl>
    <w:lvl w:ilvl="6" w:tplc="4DF4EB4A">
      <w:start w:val="1"/>
      <w:numFmt w:val="bullet"/>
      <w:lvlText w:val=""/>
      <w:lvlJc w:val="left"/>
      <w:pPr>
        <w:tabs>
          <w:tab w:val="num" w:pos="5040"/>
        </w:tabs>
        <w:ind w:left="5040" w:hanging="360"/>
      </w:pPr>
      <w:rPr>
        <w:rFonts w:ascii="Symbol" w:hAnsi="Symbol"/>
      </w:rPr>
    </w:lvl>
    <w:lvl w:ilvl="7" w:tplc="09684F48">
      <w:start w:val="1"/>
      <w:numFmt w:val="bullet"/>
      <w:lvlText w:val="o"/>
      <w:lvlJc w:val="left"/>
      <w:pPr>
        <w:tabs>
          <w:tab w:val="num" w:pos="5760"/>
        </w:tabs>
        <w:ind w:left="5760" w:hanging="360"/>
      </w:pPr>
      <w:rPr>
        <w:rFonts w:ascii="Courier New" w:hAnsi="Courier New"/>
      </w:rPr>
    </w:lvl>
    <w:lvl w:ilvl="8" w:tplc="D09EBAAC">
      <w:start w:val="1"/>
      <w:numFmt w:val="bullet"/>
      <w:lvlText w:val=""/>
      <w:lvlJc w:val="left"/>
      <w:pPr>
        <w:tabs>
          <w:tab w:val="num" w:pos="6480"/>
        </w:tabs>
        <w:ind w:left="6480" w:hanging="360"/>
      </w:pPr>
      <w:rPr>
        <w:rFonts w:ascii="Wingdings" w:hAnsi="Wingdings"/>
      </w:rPr>
    </w:lvl>
  </w:abstractNum>
  <w:abstractNum w:abstractNumId="8" w15:restartNumberingAfterBreak="0">
    <w:nsid w:val="0BCC3188"/>
    <w:multiLevelType w:val="hybridMultilevel"/>
    <w:tmpl w:val="CAFCB0A4"/>
    <w:lvl w:ilvl="0" w:tplc="FB744FCE">
      <w:start w:val="1"/>
      <w:numFmt w:val="bullet"/>
      <w:lvlText w:val="•"/>
      <w:lvlJc w:val="left"/>
      <w:pPr>
        <w:tabs>
          <w:tab w:val="num" w:pos="720"/>
        </w:tabs>
        <w:ind w:left="720" w:hanging="360"/>
      </w:pPr>
      <w:rPr>
        <w:rFonts w:ascii="Arial" w:hAnsi="Arial" w:hint="default"/>
      </w:rPr>
    </w:lvl>
    <w:lvl w:ilvl="1" w:tplc="0256F220" w:tentative="1">
      <w:start w:val="1"/>
      <w:numFmt w:val="bullet"/>
      <w:lvlText w:val="•"/>
      <w:lvlJc w:val="left"/>
      <w:pPr>
        <w:tabs>
          <w:tab w:val="num" w:pos="1440"/>
        </w:tabs>
        <w:ind w:left="1440" w:hanging="360"/>
      </w:pPr>
      <w:rPr>
        <w:rFonts w:ascii="Arial" w:hAnsi="Arial" w:hint="default"/>
      </w:rPr>
    </w:lvl>
    <w:lvl w:ilvl="2" w:tplc="4086D07E" w:tentative="1">
      <w:start w:val="1"/>
      <w:numFmt w:val="bullet"/>
      <w:lvlText w:val="•"/>
      <w:lvlJc w:val="left"/>
      <w:pPr>
        <w:tabs>
          <w:tab w:val="num" w:pos="2160"/>
        </w:tabs>
        <w:ind w:left="2160" w:hanging="360"/>
      </w:pPr>
      <w:rPr>
        <w:rFonts w:ascii="Arial" w:hAnsi="Arial" w:hint="default"/>
      </w:rPr>
    </w:lvl>
    <w:lvl w:ilvl="3" w:tplc="EBE8A81A" w:tentative="1">
      <w:start w:val="1"/>
      <w:numFmt w:val="bullet"/>
      <w:lvlText w:val="•"/>
      <w:lvlJc w:val="left"/>
      <w:pPr>
        <w:tabs>
          <w:tab w:val="num" w:pos="2880"/>
        </w:tabs>
        <w:ind w:left="2880" w:hanging="360"/>
      </w:pPr>
      <w:rPr>
        <w:rFonts w:ascii="Arial" w:hAnsi="Arial" w:hint="default"/>
      </w:rPr>
    </w:lvl>
    <w:lvl w:ilvl="4" w:tplc="969AF99C" w:tentative="1">
      <w:start w:val="1"/>
      <w:numFmt w:val="bullet"/>
      <w:lvlText w:val="•"/>
      <w:lvlJc w:val="left"/>
      <w:pPr>
        <w:tabs>
          <w:tab w:val="num" w:pos="3600"/>
        </w:tabs>
        <w:ind w:left="3600" w:hanging="360"/>
      </w:pPr>
      <w:rPr>
        <w:rFonts w:ascii="Arial" w:hAnsi="Arial" w:hint="default"/>
      </w:rPr>
    </w:lvl>
    <w:lvl w:ilvl="5" w:tplc="59A0D3A4" w:tentative="1">
      <w:start w:val="1"/>
      <w:numFmt w:val="bullet"/>
      <w:lvlText w:val="•"/>
      <w:lvlJc w:val="left"/>
      <w:pPr>
        <w:tabs>
          <w:tab w:val="num" w:pos="4320"/>
        </w:tabs>
        <w:ind w:left="4320" w:hanging="360"/>
      </w:pPr>
      <w:rPr>
        <w:rFonts w:ascii="Arial" w:hAnsi="Arial" w:hint="default"/>
      </w:rPr>
    </w:lvl>
    <w:lvl w:ilvl="6" w:tplc="D4DA356C" w:tentative="1">
      <w:start w:val="1"/>
      <w:numFmt w:val="bullet"/>
      <w:lvlText w:val="•"/>
      <w:lvlJc w:val="left"/>
      <w:pPr>
        <w:tabs>
          <w:tab w:val="num" w:pos="5040"/>
        </w:tabs>
        <w:ind w:left="5040" w:hanging="360"/>
      </w:pPr>
      <w:rPr>
        <w:rFonts w:ascii="Arial" w:hAnsi="Arial" w:hint="default"/>
      </w:rPr>
    </w:lvl>
    <w:lvl w:ilvl="7" w:tplc="B7782CC4" w:tentative="1">
      <w:start w:val="1"/>
      <w:numFmt w:val="bullet"/>
      <w:lvlText w:val="•"/>
      <w:lvlJc w:val="left"/>
      <w:pPr>
        <w:tabs>
          <w:tab w:val="num" w:pos="5760"/>
        </w:tabs>
        <w:ind w:left="5760" w:hanging="360"/>
      </w:pPr>
      <w:rPr>
        <w:rFonts w:ascii="Arial" w:hAnsi="Arial" w:hint="default"/>
      </w:rPr>
    </w:lvl>
    <w:lvl w:ilvl="8" w:tplc="B7969F7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8D602C6"/>
    <w:multiLevelType w:val="hybridMultilevel"/>
    <w:tmpl w:val="251AB75E"/>
    <w:lvl w:ilvl="0" w:tplc="3A24CEC4">
      <w:start w:val="1"/>
      <w:numFmt w:val="bullet"/>
      <w:lvlText w:val="•"/>
      <w:lvlJc w:val="left"/>
      <w:pPr>
        <w:tabs>
          <w:tab w:val="num" w:pos="720"/>
        </w:tabs>
        <w:ind w:left="720" w:hanging="360"/>
      </w:pPr>
      <w:rPr>
        <w:rFonts w:ascii="Arial" w:hAnsi="Arial" w:hint="default"/>
      </w:rPr>
    </w:lvl>
    <w:lvl w:ilvl="1" w:tplc="C13C9DAE" w:tentative="1">
      <w:start w:val="1"/>
      <w:numFmt w:val="bullet"/>
      <w:lvlText w:val="•"/>
      <w:lvlJc w:val="left"/>
      <w:pPr>
        <w:tabs>
          <w:tab w:val="num" w:pos="1440"/>
        </w:tabs>
        <w:ind w:left="1440" w:hanging="360"/>
      </w:pPr>
      <w:rPr>
        <w:rFonts w:ascii="Arial" w:hAnsi="Arial" w:hint="default"/>
      </w:rPr>
    </w:lvl>
    <w:lvl w:ilvl="2" w:tplc="AB8834FE" w:tentative="1">
      <w:start w:val="1"/>
      <w:numFmt w:val="bullet"/>
      <w:lvlText w:val="•"/>
      <w:lvlJc w:val="left"/>
      <w:pPr>
        <w:tabs>
          <w:tab w:val="num" w:pos="2160"/>
        </w:tabs>
        <w:ind w:left="2160" w:hanging="360"/>
      </w:pPr>
      <w:rPr>
        <w:rFonts w:ascii="Arial" w:hAnsi="Arial" w:hint="default"/>
      </w:rPr>
    </w:lvl>
    <w:lvl w:ilvl="3" w:tplc="82AC677A" w:tentative="1">
      <w:start w:val="1"/>
      <w:numFmt w:val="bullet"/>
      <w:lvlText w:val="•"/>
      <w:lvlJc w:val="left"/>
      <w:pPr>
        <w:tabs>
          <w:tab w:val="num" w:pos="2880"/>
        </w:tabs>
        <w:ind w:left="2880" w:hanging="360"/>
      </w:pPr>
      <w:rPr>
        <w:rFonts w:ascii="Arial" w:hAnsi="Arial" w:hint="default"/>
      </w:rPr>
    </w:lvl>
    <w:lvl w:ilvl="4" w:tplc="4E382582" w:tentative="1">
      <w:start w:val="1"/>
      <w:numFmt w:val="bullet"/>
      <w:lvlText w:val="•"/>
      <w:lvlJc w:val="left"/>
      <w:pPr>
        <w:tabs>
          <w:tab w:val="num" w:pos="3600"/>
        </w:tabs>
        <w:ind w:left="3600" w:hanging="360"/>
      </w:pPr>
      <w:rPr>
        <w:rFonts w:ascii="Arial" w:hAnsi="Arial" w:hint="default"/>
      </w:rPr>
    </w:lvl>
    <w:lvl w:ilvl="5" w:tplc="3F4C998C" w:tentative="1">
      <w:start w:val="1"/>
      <w:numFmt w:val="bullet"/>
      <w:lvlText w:val="•"/>
      <w:lvlJc w:val="left"/>
      <w:pPr>
        <w:tabs>
          <w:tab w:val="num" w:pos="4320"/>
        </w:tabs>
        <w:ind w:left="4320" w:hanging="360"/>
      </w:pPr>
      <w:rPr>
        <w:rFonts w:ascii="Arial" w:hAnsi="Arial" w:hint="default"/>
      </w:rPr>
    </w:lvl>
    <w:lvl w:ilvl="6" w:tplc="37005B02" w:tentative="1">
      <w:start w:val="1"/>
      <w:numFmt w:val="bullet"/>
      <w:lvlText w:val="•"/>
      <w:lvlJc w:val="left"/>
      <w:pPr>
        <w:tabs>
          <w:tab w:val="num" w:pos="5040"/>
        </w:tabs>
        <w:ind w:left="5040" w:hanging="360"/>
      </w:pPr>
      <w:rPr>
        <w:rFonts w:ascii="Arial" w:hAnsi="Arial" w:hint="default"/>
      </w:rPr>
    </w:lvl>
    <w:lvl w:ilvl="7" w:tplc="B7B6625E" w:tentative="1">
      <w:start w:val="1"/>
      <w:numFmt w:val="bullet"/>
      <w:lvlText w:val="•"/>
      <w:lvlJc w:val="left"/>
      <w:pPr>
        <w:tabs>
          <w:tab w:val="num" w:pos="5760"/>
        </w:tabs>
        <w:ind w:left="5760" w:hanging="360"/>
      </w:pPr>
      <w:rPr>
        <w:rFonts w:ascii="Arial" w:hAnsi="Arial" w:hint="default"/>
      </w:rPr>
    </w:lvl>
    <w:lvl w:ilvl="8" w:tplc="278C94F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32E563B"/>
    <w:multiLevelType w:val="hybridMultilevel"/>
    <w:tmpl w:val="D59C3A90"/>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11" w15:restartNumberingAfterBreak="0">
    <w:nsid w:val="25F14B89"/>
    <w:multiLevelType w:val="hybridMultilevel"/>
    <w:tmpl w:val="F5DA5FE0"/>
    <w:lvl w:ilvl="0" w:tplc="8912084A">
      <w:start w:val="1"/>
      <w:numFmt w:val="bullet"/>
      <w:lvlText w:val="•"/>
      <w:lvlJc w:val="left"/>
      <w:pPr>
        <w:tabs>
          <w:tab w:val="num" w:pos="720"/>
        </w:tabs>
        <w:ind w:left="720" w:hanging="360"/>
      </w:pPr>
      <w:rPr>
        <w:rFonts w:ascii="Arial" w:hAnsi="Arial" w:hint="default"/>
      </w:rPr>
    </w:lvl>
    <w:lvl w:ilvl="1" w:tplc="539AD6B8" w:tentative="1">
      <w:start w:val="1"/>
      <w:numFmt w:val="bullet"/>
      <w:lvlText w:val="•"/>
      <w:lvlJc w:val="left"/>
      <w:pPr>
        <w:tabs>
          <w:tab w:val="num" w:pos="1440"/>
        </w:tabs>
        <w:ind w:left="1440" w:hanging="360"/>
      </w:pPr>
      <w:rPr>
        <w:rFonts w:ascii="Arial" w:hAnsi="Arial" w:hint="default"/>
      </w:rPr>
    </w:lvl>
    <w:lvl w:ilvl="2" w:tplc="F2589A64" w:tentative="1">
      <w:start w:val="1"/>
      <w:numFmt w:val="bullet"/>
      <w:lvlText w:val="•"/>
      <w:lvlJc w:val="left"/>
      <w:pPr>
        <w:tabs>
          <w:tab w:val="num" w:pos="2160"/>
        </w:tabs>
        <w:ind w:left="2160" w:hanging="360"/>
      </w:pPr>
      <w:rPr>
        <w:rFonts w:ascii="Arial" w:hAnsi="Arial" w:hint="default"/>
      </w:rPr>
    </w:lvl>
    <w:lvl w:ilvl="3" w:tplc="58E0E8E4" w:tentative="1">
      <w:start w:val="1"/>
      <w:numFmt w:val="bullet"/>
      <w:lvlText w:val="•"/>
      <w:lvlJc w:val="left"/>
      <w:pPr>
        <w:tabs>
          <w:tab w:val="num" w:pos="2880"/>
        </w:tabs>
        <w:ind w:left="2880" w:hanging="360"/>
      </w:pPr>
      <w:rPr>
        <w:rFonts w:ascii="Arial" w:hAnsi="Arial" w:hint="default"/>
      </w:rPr>
    </w:lvl>
    <w:lvl w:ilvl="4" w:tplc="FB5CBEEC" w:tentative="1">
      <w:start w:val="1"/>
      <w:numFmt w:val="bullet"/>
      <w:lvlText w:val="•"/>
      <w:lvlJc w:val="left"/>
      <w:pPr>
        <w:tabs>
          <w:tab w:val="num" w:pos="3600"/>
        </w:tabs>
        <w:ind w:left="3600" w:hanging="360"/>
      </w:pPr>
      <w:rPr>
        <w:rFonts w:ascii="Arial" w:hAnsi="Arial" w:hint="default"/>
      </w:rPr>
    </w:lvl>
    <w:lvl w:ilvl="5" w:tplc="F126DABE" w:tentative="1">
      <w:start w:val="1"/>
      <w:numFmt w:val="bullet"/>
      <w:lvlText w:val="•"/>
      <w:lvlJc w:val="left"/>
      <w:pPr>
        <w:tabs>
          <w:tab w:val="num" w:pos="4320"/>
        </w:tabs>
        <w:ind w:left="4320" w:hanging="360"/>
      </w:pPr>
      <w:rPr>
        <w:rFonts w:ascii="Arial" w:hAnsi="Arial" w:hint="default"/>
      </w:rPr>
    </w:lvl>
    <w:lvl w:ilvl="6" w:tplc="48900A5A" w:tentative="1">
      <w:start w:val="1"/>
      <w:numFmt w:val="bullet"/>
      <w:lvlText w:val="•"/>
      <w:lvlJc w:val="left"/>
      <w:pPr>
        <w:tabs>
          <w:tab w:val="num" w:pos="5040"/>
        </w:tabs>
        <w:ind w:left="5040" w:hanging="360"/>
      </w:pPr>
      <w:rPr>
        <w:rFonts w:ascii="Arial" w:hAnsi="Arial" w:hint="default"/>
      </w:rPr>
    </w:lvl>
    <w:lvl w:ilvl="7" w:tplc="733AD2E2" w:tentative="1">
      <w:start w:val="1"/>
      <w:numFmt w:val="bullet"/>
      <w:lvlText w:val="•"/>
      <w:lvlJc w:val="left"/>
      <w:pPr>
        <w:tabs>
          <w:tab w:val="num" w:pos="5760"/>
        </w:tabs>
        <w:ind w:left="5760" w:hanging="360"/>
      </w:pPr>
      <w:rPr>
        <w:rFonts w:ascii="Arial" w:hAnsi="Arial" w:hint="default"/>
      </w:rPr>
    </w:lvl>
    <w:lvl w:ilvl="8" w:tplc="DD9063A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5F66C26"/>
    <w:multiLevelType w:val="hybridMultilevel"/>
    <w:tmpl w:val="6F42B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CBF21CF"/>
    <w:multiLevelType w:val="hybridMultilevel"/>
    <w:tmpl w:val="9602312C"/>
    <w:lvl w:ilvl="0" w:tplc="A9D49598">
      <w:start w:val="1"/>
      <w:numFmt w:val="bullet"/>
      <w:lvlText w:val="•"/>
      <w:lvlJc w:val="left"/>
      <w:pPr>
        <w:tabs>
          <w:tab w:val="num" w:pos="720"/>
        </w:tabs>
        <w:ind w:left="720" w:hanging="360"/>
      </w:pPr>
      <w:rPr>
        <w:rFonts w:ascii="Arial" w:hAnsi="Arial" w:hint="default"/>
      </w:rPr>
    </w:lvl>
    <w:lvl w:ilvl="1" w:tplc="8E109494" w:tentative="1">
      <w:start w:val="1"/>
      <w:numFmt w:val="bullet"/>
      <w:lvlText w:val="•"/>
      <w:lvlJc w:val="left"/>
      <w:pPr>
        <w:tabs>
          <w:tab w:val="num" w:pos="1440"/>
        </w:tabs>
        <w:ind w:left="1440" w:hanging="360"/>
      </w:pPr>
      <w:rPr>
        <w:rFonts w:ascii="Arial" w:hAnsi="Arial" w:hint="default"/>
      </w:rPr>
    </w:lvl>
    <w:lvl w:ilvl="2" w:tplc="86668E4E" w:tentative="1">
      <w:start w:val="1"/>
      <w:numFmt w:val="bullet"/>
      <w:lvlText w:val="•"/>
      <w:lvlJc w:val="left"/>
      <w:pPr>
        <w:tabs>
          <w:tab w:val="num" w:pos="2160"/>
        </w:tabs>
        <w:ind w:left="2160" w:hanging="360"/>
      </w:pPr>
      <w:rPr>
        <w:rFonts w:ascii="Arial" w:hAnsi="Arial" w:hint="default"/>
      </w:rPr>
    </w:lvl>
    <w:lvl w:ilvl="3" w:tplc="E69C9F56" w:tentative="1">
      <w:start w:val="1"/>
      <w:numFmt w:val="bullet"/>
      <w:lvlText w:val="•"/>
      <w:lvlJc w:val="left"/>
      <w:pPr>
        <w:tabs>
          <w:tab w:val="num" w:pos="2880"/>
        </w:tabs>
        <w:ind w:left="2880" w:hanging="360"/>
      </w:pPr>
      <w:rPr>
        <w:rFonts w:ascii="Arial" w:hAnsi="Arial" w:hint="default"/>
      </w:rPr>
    </w:lvl>
    <w:lvl w:ilvl="4" w:tplc="1BF86072" w:tentative="1">
      <w:start w:val="1"/>
      <w:numFmt w:val="bullet"/>
      <w:lvlText w:val="•"/>
      <w:lvlJc w:val="left"/>
      <w:pPr>
        <w:tabs>
          <w:tab w:val="num" w:pos="3600"/>
        </w:tabs>
        <w:ind w:left="3600" w:hanging="360"/>
      </w:pPr>
      <w:rPr>
        <w:rFonts w:ascii="Arial" w:hAnsi="Arial" w:hint="default"/>
      </w:rPr>
    </w:lvl>
    <w:lvl w:ilvl="5" w:tplc="78280D04" w:tentative="1">
      <w:start w:val="1"/>
      <w:numFmt w:val="bullet"/>
      <w:lvlText w:val="•"/>
      <w:lvlJc w:val="left"/>
      <w:pPr>
        <w:tabs>
          <w:tab w:val="num" w:pos="4320"/>
        </w:tabs>
        <w:ind w:left="4320" w:hanging="360"/>
      </w:pPr>
      <w:rPr>
        <w:rFonts w:ascii="Arial" w:hAnsi="Arial" w:hint="default"/>
      </w:rPr>
    </w:lvl>
    <w:lvl w:ilvl="6" w:tplc="CDA01CCE" w:tentative="1">
      <w:start w:val="1"/>
      <w:numFmt w:val="bullet"/>
      <w:lvlText w:val="•"/>
      <w:lvlJc w:val="left"/>
      <w:pPr>
        <w:tabs>
          <w:tab w:val="num" w:pos="5040"/>
        </w:tabs>
        <w:ind w:left="5040" w:hanging="360"/>
      </w:pPr>
      <w:rPr>
        <w:rFonts w:ascii="Arial" w:hAnsi="Arial" w:hint="default"/>
      </w:rPr>
    </w:lvl>
    <w:lvl w:ilvl="7" w:tplc="8CC00A4E" w:tentative="1">
      <w:start w:val="1"/>
      <w:numFmt w:val="bullet"/>
      <w:lvlText w:val="•"/>
      <w:lvlJc w:val="left"/>
      <w:pPr>
        <w:tabs>
          <w:tab w:val="num" w:pos="5760"/>
        </w:tabs>
        <w:ind w:left="5760" w:hanging="360"/>
      </w:pPr>
      <w:rPr>
        <w:rFonts w:ascii="Arial" w:hAnsi="Arial" w:hint="default"/>
      </w:rPr>
    </w:lvl>
    <w:lvl w:ilvl="8" w:tplc="BBC85F5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D9E11C8"/>
    <w:multiLevelType w:val="hybridMultilevel"/>
    <w:tmpl w:val="A7E81CF4"/>
    <w:lvl w:ilvl="0" w:tplc="3B2C5046">
      <w:start w:val="1"/>
      <w:numFmt w:val="bullet"/>
      <w:lvlText w:val="•"/>
      <w:lvlJc w:val="left"/>
      <w:pPr>
        <w:tabs>
          <w:tab w:val="num" w:pos="720"/>
        </w:tabs>
        <w:ind w:left="720" w:hanging="360"/>
      </w:pPr>
      <w:rPr>
        <w:rFonts w:ascii="Arial" w:hAnsi="Arial" w:hint="default"/>
      </w:rPr>
    </w:lvl>
    <w:lvl w:ilvl="1" w:tplc="21C86AE6" w:tentative="1">
      <w:start w:val="1"/>
      <w:numFmt w:val="bullet"/>
      <w:lvlText w:val="•"/>
      <w:lvlJc w:val="left"/>
      <w:pPr>
        <w:tabs>
          <w:tab w:val="num" w:pos="1440"/>
        </w:tabs>
        <w:ind w:left="1440" w:hanging="360"/>
      </w:pPr>
      <w:rPr>
        <w:rFonts w:ascii="Arial" w:hAnsi="Arial" w:hint="default"/>
      </w:rPr>
    </w:lvl>
    <w:lvl w:ilvl="2" w:tplc="923A3FE6" w:tentative="1">
      <w:start w:val="1"/>
      <w:numFmt w:val="bullet"/>
      <w:lvlText w:val="•"/>
      <w:lvlJc w:val="left"/>
      <w:pPr>
        <w:tabs>
          <w:tab w:val="num" w:pos="2160"/>
        </w:tabs>
        <w:ind w:left="2160" w:hanging="360"/>
      </w:pPr>
      <w:rPr>
        <w:rFonts w:ascii="Arial" w:hAnsi="Arial" w:hint="default"/>
      </w:rPr>
    </w:lvl>
    <w:lvl w:ilvl="3" w:tplc="ED64C218" w:tentative="1">
      <w:start w:val="1"/>
      <w:numFmt w:val="bullet"/>
      <w:lvlText w:val="•"/>
      <w:lvlJc w:val="left"/>
      <w:pPr>
        <w:tabs>
          <w:tab w:val="num" w:pos="2880"/>
        </w:tabs>
        <w:ind w:left="2880" w:hanging="360"/>
      </w:pPr>
      <w:rPr>
        <w:rFonts w:ascii="Arial" w:hAnsi="Arial" w:hint="default"/>
      </w:rPr>
    </w:lvl>
    <w:lvl w:ilvl="4" w:tplc="B29C77AE" w:tentative="1">
      <w:start w:val="1"/>
      <w:numFmt w:val="bullet"/>
      <w:lvlText w:val="•"/>
      <w:lvlJc w:val="left"/>
      <w:pPr>
        <w:tabs>
          <w:tab w:val="num" w:pos="3600"/>
        </w:tabs>
        <w:ind w:left="3600" w:hanging="360"/>
      </w:pPr>
      <w:rPr>
        <w:rFonts w:ascii="Arial" w:hAnsi="Arial" w:hint="default"/>
      </w:rPr>
    </w:lvl>
    <w:lvl w:ilvl="5" w:tplc="DE74AACA" w:tentative="1">
      <w:start w:val="1"/>
      <w:numFmt w:val="bullet"/>
      <w:lvlText w:val="•"/>
      <w:lvlJc w:val="left"/>
      <w:pPr>
        <w:tabs>
          <w:tab w:val="num" w:pos="4320"/>
        </w:tabs>
        <w:ind w:left="4320" w:hanging="360"/>
      </w:pPr>
      <w:rPr>
        <w:rFonts w:ascii="Arial" w:hAnsi="Arial" w:hint="default"/>
      </w:rPr>
    </w:lvl>
    <w:lvl w:ilvl="6" w:tplc="8188BF8A" w:tentative="1">
      <w:start w:val="1"/>
      <w:numFmt w:val="bullet"/>
      <w:lvlText w:val="•"/>
      <w:lvlJc w:val="left"/>
      <w:pPr>
        <w:tabs>
          <w:tab w:val="num" w:pos="5040"/>
        </w:tabs>
        <w:ind w:left="5040" w:hanging="360"/>
      </w:pPr>
      <w:rPr>
        <w:rFonts w:ascii="Arial" w:hAnsi="Arial" w:hint="default"/>
      </w:rPr>
    </w:lvl>
    <w:lvl w:ilvl="7" w:tplc="BABE9BAC" w:tentative="1">
      <w:start w:val="1"/>
      <w:numFmt w:val="bullet"/>
      <w:lvlText w:val="•"/>
      <w:lvlJc w:val="left"/>
      <w:pPr>
        <w:tabs>
          <w:tab w:val="num" w:pos="5760"/>
        </w:tabs>
        <w:ind w:left="5760" w:hanging="360"/>
      </w:pPr>
      <w:rPr>
        <w:rFonts w:ascii="Arial" w:hAnsi="Arial" w:hint="default"/>
      </w:rPr>
    </w:lvl>
    <w:lvl w:ilvl="8" w:tplc="BD84FE7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DCE25A8"/>
    <w:multiLevelType w:val="hybridMultilevel"/>
    <w:tmpl w:val="CC8A8228"/>
    <w:lvl w:ilvl="0" w:tplc="D8363D72">
      <w:start w:val="1"/>
      <w:numFmt w:val="bullet"/>
      <w:lvlText w:val="•"/>
      <w:lvlJc w:val="left"/>
      <w:pPr>
        <w:tabs>
          <w:tab w:val="num" w:pos="720"/>
        </w:tabs>
        <w:ind w:left="720" w:hanging="360"/>
      </w:pPr>
      <w:rPr>
        <w:rFonts w:ascii="Arial" w:hAnsi="Arial" w:hint="default"/>
      </w:rPr>
    </w:lvl>
    <w:lvl w:ilvl="1" w:tplc="A0265E72" w:tentative="1">
      <w:start w:val="1"/>
      <w:numFmt w:val="bullet"/>
      <w:lvlText w:val="•"/>
      <w:lvlJc w:val="left"/>
      <w:pPr>
        <w:tabs>
          <w:tab w:val="num" w:pos="1440"/>
        </w:tabs>
        <w:ind w:left="1440" w:hanging="360"/>
      </w:pPr>
      <w:rPr>
        <w:rFonts w:ascii="Arial" w:hAnsi="Arial" w:hint="default"/>
      </w:rPr>
    </w:lvl>
    <w:lvl w:ilvl="2" w:tplc="9682804C" w:tentative="1">
      <w:start w:val="1"/>
      <w:numFmt w:val="bullet"/>
      <w:lvlText w:val="•"/>
      <w:lvlJc w:val="left"/>
      <w:pPr>
        <w:tabs>
          <w:tab w:val="num" w:pos="2160"/>
        </w:tabs>
        <w:ind w:left="2160" w:hanging="360"/>
      </w:pPr>
      <w:rPr>
        <w:rFonts w:ascii="Arial" w:hAnsi="Arial" w:hint="default"/>
      </w:rPr>
    </w:lvl>
    <w:lvl w:ilvl="3" w:tplc="89389A0C" w:tentative="1">
      <w:start w:val="1"/>
      <w:numFmt w:val="bullet"/>
      <w:lvlText w:val="•"/>
      <w:lvlJc w:val="left"/>
      <w:pPr>
        <w:tabs>
          <w:tab w:val="num" w:pos="2880"/>
        </w:tabs>
        <w:ind w:left="2880" w:hanging="360"/>
      </w:pPr>
      <w:rPr>
        <w:rFonts w:ascii="Arial" w:hAnsi="Arial" w:hint="default"/>
      </w:rPr>
    </w:lvl>
    <w:lvl w:ilvl="4" w:tplc="4DB69E96" w:tentative="1">
      <w:start w:val="1"/>
      <w:numFmt w:val="bullet"/>
      <w:lvlText w:val="•"/>
      <w:lvlJc w:val="left"/>
      <w:pPr>
        <w:tabs>
          <w:tab w:val="num" w:pos="3600"/>
        </w:tabs>
        <w:ind w:left="3600" w:hanging="360"/>
      </w:pPr>
      <w:rPr>
        <w:rFonts w:ascii="Arial" w:hAnsi="Arial" w:hint="default"/>
      </w:rPr>
    </w:lvl>
    <w:lvl w:ilvl="5" w:tplc="495CBA44" w:tentative="1">
      <w:start w:val="1"/>
      <w:numFmt w:val="bullet"/>
      <w:lvlText w:val="•"/>
      <w:lvlJc w:val="left"/>
      <w:pPr>
        <w:tabs>
          <w:tab w:val="num" w:pos="4320"/>
        </w:tabs>
        <w:ind w:left="4320" w:hanging="360"/>
      </w:pPr>
      <w:rPr>
        <w:rFonts w:ascii="Arial" w:hAnsi="Arial" w:hint="default"/>
      </w:rPr>
    </w:lvl>
    <w:lvl w:ilvl="6" w:tplc="63263CCA" w:tentative="1">
      <w:start w:val="1"/>
      <w:numFmt w:val="bullet"/>
      <w:lvlText w:val="•"/>
      <w:lvlJc w:val="left"/>
      <w:pPr>
        <w:tabs>
          <w:tab w:val="num" w:pos="5040"/>
        </w:tabs>
        <w:ind w:left="5040" w:hanging="360"/>
      </w:pPr>
      <w:rPr>
        <w:rFonts w:ascii="Arial" w:hAnsi="Arial" w:hint="default"/>
      </w:rPr>
    </w:lvl>
    <w:lvl w:ilvl="7" w:tplc="6E0A1222" w:tentative="1">
      <w:start w:val="1"/>
      <w:numFmt w:val="bullet"/>
      <w:lvlText w:val="•"/>
      <w:lvlJc w:val="left"/>
      <w:pPr>
        <w:tabs>
          <w:tab w:val="num" w:pos="5760"/>
        </w:tabs>
        <w:ind w:left="5760" w:hanging="360"/>
      </w:pPr>
      <w:rPr>
        <w:rFonts w:ascii="Arial" w:hAnsi="Arial" w:hint="default"/>
      </w:rPr>
    </w:lvl>
    <w:lvl w:ilvl="8" w:tplc="0088CE6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C357249"/>
    <w:multiLevelType w:val="hybridMultilevel"/>
    <w:tmpl w:val="731A44F8"/>
    <w:lvl w:ilvl="0" w:tplc="3314FBF6">
      <w:start w:val="1"/>
      <w:numFmt w:val="bullet"/>
      <w:lvlText w:val="•"/>
      <w:lvlJc w:val="left"/>
      <w:pPr>
        <w:tabs>
          <w:tab w:val="num" w:pos="720"/>
        </w:tabs>
        <w:ind w:left="720" w:hanging="360"/>
      </w:pPr>
      <w:rPr>
        <w:rFonts w:ascii="Arial" w:hAnsi="Arial" w:hint="default"/>
      </w:rPr>
    </w:lvl>
    <w:lvl w:ilvl="1" w:tplc="D7E29A96" w:tentative="1">
      <w:start w:val="1"/>
      <w:numFmt w:val="bullet"/>
      <w:lvlText w:val="•"/>
      <w:lvlJc w:val="left"/>
      <w:pPr>
        <w:tabs>
          <w:tab w:val="num" w:pos="1440"/>
        </w:tabs>
        <w:ind w:left="1440" w:hanging="360"/>
      </w:pPr>
      <w:rPr>
        <w:rFonts w:ascii="Arial" w:hAnsi="Arial" w:hint="default"/>
      </w:rPr>
    </w:lvl>
    <w:lvl w:ilvl="2" w:tplc="E888648C" w:tentative="1">
      <w:start w:val="1"/>
      <w:numFmt w:val="bullet"/>
      <w:lvlText w:val="•"/>
      <w:lvlJc w:val="left"/>
      <w:pPr>
        <w:tabs>
          <w:tab w:val="num" w:pos="2160"/>
        </w:tabs>
        <w:ind w:left="2160" w:hanging="360"/>
      </w:pPr>
      <w:rPr>
        <w:rFonts w:ascii="Arial" w:hAnsi="Arial" w:hint="default"/>
      </w:rPr>
    </w:lvl>
    <w:lvl w:ilvl="3" w:tplc="AC141B8E" w:tentative="1">
      <w:start w:val="1"/>
      <w:numFmt w:val="bullet"/>
      <w:lvlText w:val="•"/>
      <w:lvlJc w:val="left"/>
      <w:pPr>
        <w:tabs>
          <w:tab w:val="num" w:pos="2880"/>
        </w:tabs>
        <w:ind w:left="2880" w:hanging="360"/>
      </w:pPr>
      <w:rPr>
        <w:rFonts w:ascii="Arial" w:hAnsi="Arial" w:hint="default"/>
      </w:rPr>
    </w:lvl>
    <w:lvl w:ilvl="4" w:tplc="7FBE142C" w:tentative="1">
      <w:start w:val="1"/>
      <w:numFmt w:val="bullet"/>
      <w:lvlText w:val="•"/>
      <w:lvlJc w:val="left"/>
      <w:pPr>
        <w:tabs>
          <w:tab w:val="num" w:pos="3600"/>
        </w:tabs>
        <w:ind w:left="3600" w:hanging="360"/>
      </w:pPr>
      <w:rPr>
        <w:rFonts w:ascii="Arial" w:hAnsi="Arial" w:hint="default"/>
      </w:rPr>
    </w:lvl>
    <w:lvl w:ilvl="5" w:tplc="5E9E65B2" w:tentative="1">
      <w:start w:val="1"/>
      <w:numFmt w:val="bullet"/>
      <w:lvlText w:val="•"/>
      <w:lvlJc w:val="left"/>
      <w:pPr>
        <w:tabs>
          <w:tab w:val="num" w:pos="4320"/>
        </w:tabs>
        <w:ind w:left="4320" w:hanging="360"/>
      </w:pPr>
      <w:rPr>
        <w:rFonts w:ascii="Arial" w:hAnsi="Arial" w:hint="default"/>
      </w:rPr>
    </w:lvl>
    <w:lvl w:ilvl="6" w:tplc="C8981E6E" w:tentative="1">
      <w:start w:val="1"/>
      <w:numFmt w:val="bullet"/>
      <w:lvlText w:val="•"/>
      <w:lvlJc w:val="left"/>
      <w:pPr>
        <w:tabs>
          <w:tab w:val="num" w:pos="5040"/>
        </w:tabs>
        <w:ind w:left="5040" w:hanging="360"/>
      </w:pPr>
      <w:rPr>
        <w:rFonts w:ascii="Arial" w:hAnsi="Arial" w:hint="default"/>
      </w:rPr>
    </w:lvl>
    <w:lvl w:ilvl="7" w:tplc="BB342EBC" w:tentative="1">
      <w:start w:val="1"/>
      <w:numFmt w:val="bullet"/>
      <w:lvlText w:val="•"/>
      <w:lvlJc w:val="left"/>
      <w:pPr>
        <w:tabs>
          <w:tab w:val="num" w:pos="5760"/>
        </w:tabs>
        <w:ind w:left="5760" w:hanging="360"/>
      </w:pPr>
      <w:rPr>
        <w:rFonts w:ascii="Arial" w:hAnsi="Arial" w:hint="default"/>
      </w:rPr>
    </w:lvl>
    <w:lvl w:ilvl="8" w:tplc="727EE13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E870270"/>
    <w:multiLevelType w:val="hybridMultilevel"/>
    <w:tmpl w:val="8644589C"/>
    <w:lvl w:ilvl="0" w:tplc="BF70A0AA">
      <w:start w:val="1"/>
      <w:numFmt w:val="bullet"/>
      <w:lvlText w:val="•"/>
      <w:lvlJc w:val="left"/>
      <w:pPr>
        <w:tabs>
          <w:tab w:val="num" w:pos="720"/>
        </w:tabs>
        <w:ind w:left="720" w:hanging="360"/>
      </w:pPr>
      <w:rPr>
        <w:rFonts w:ascii="Arial" w:hAnsi="Arial" w:hint="default"/>
      </w:rPr>
    </w:lvl>
    <w:lvl w:ilvl="1" w:tplc="10F6FD64" w:tentative="1">
      <w:start w:val="1"/>
      <w:numFmt w:val="bullet"/>
      <w:lvlText w:val="•"/>
      <w:lvlJc w:val="left"/>
      <w:pPr>
        <w:tabs>
          <w:tab w:val="num" w:pos="1440"/>
        </w:tabs>
        <w:ind w:left="1440" w:hanging="360"/>
      </w:pPr>
      <w:rPr>
        <w:rFonts w:ascii="Arial" w:hAnsi="Arial" w:hint="default"/>
      </w:rPr>
    </w:lvl>
    <w:lvl w:ilvl="2" w:tplc="AFEC8096" w:tentative="1">
      <w:start w:val="1"/>
      <w:numFmt w:val="bullet"/>
      <w:lvlText w:val="•"/>
      <w:lvlJc w:val="left"/>
      <w:pPr>
        <w:tabs>
          <w:tab w:val="num" w:pos="2160"/>
        </w:tabs>
        <w:ind w:left="2160" w:hanging="360"/>
      </w:pPr>
      <w:rPr>
        <w:rFonts w:ascii="Arial" w:hAnsi="Arial" w:hint="default"/>
      </w:rPr>
    </w:lvl>
    <w:lvl w:ilvl="3" w:tplc="7B74A2E2" w:tentative="1">
      <w:start w:val="1"/>
      <w:numFmt w:val="bullet"/>
      <w:lvlText w:val="•"/>
      <w:lvlJc w:val="left"/>
      <w:pPr>
        <w:tabs>
          <w:tab w:val="num" w:pos="2880"/>
        </w:tabs>
        <w:ind w:left="2880" w:hanging="360"/>
      </w:pPr>
      <w:rPr>
        <w:rFonts w:ascii="Arial" w:hAnsi="Arial" w:hint="default"/>
      </w:rPr>
    </w:lvl>
    <w:lvl w:ilvl="4" w:tplc="496E7B00" w:tentative="1">
      <w:start w:val="1"/>
      <w:numFmt w:val="bullet"/>
      <w:lvlText w:val="•"/>
      <w:lvlJc w:val="left"/>
      <w:pPr>
        <w:tabs>
          <w:tab w:val="num" w:pos="3600"/>
        </w:tabs>
        <w:ind w:left="3600" w:hanging="360"/>
      </w:pPr>
      <w:rPr>
        <w:rFonts w:ascii="Arial" w:hAnsi="Arial" w:hint="default"/>
      </w:rPr>
    </w:lvl>
    <w:lvl w:ilvl="5" w:tplc="0C66FF7A" w:tentative="1">
      <w:start w:val="1"/>
      <w:numFmt w:val="bullet"/>
      <w:lvlText w:val="•"/>
      <w:lvlJc w:val="left"/>
      <w:pPr>
        <w:tabs>
          <w:tab w:val="num" w:pos="4320"/>
        </w:tabs>
        <w:ind w:left="4320" w:hanging="360"/>
      </w:pPr>
      <w:rPr>
        <w:rFonts w:ascii="Arial" w:hAnsi="Arial" w:hint="default"/>
      </w:rPr>
    </w:lvl>
    <w:lvl w:ilvl="6" w:tplc="A118B280" w:tentative="1">
      <w:start w:val="1"/>
      <w:numFmt w:val="bullet"/>
      <w:lvlText w:val="•"/>
      <w:lvlJc w:val="left"/>
      <w:pPr>
        <w:tabs>
          <w:tab w:val="num" w:pos="5040"/>
        </w:tabs>
        <w:ind w:left="5040" w:hanging="360"/>
      </w:pPr>
      <w:rPr>
        <w:rFonts w:ascii="Arial" w:hAnsi="Arial" w:hint="default"/>
      </w:rPr>
    </w:lvl>
    <w:lvl w:ilvl="7" w:tplc="7ECCCE12" w:tentative="1">
      <w:start w:val="1"/>
      <w:numFmt w:val="bullet"/>
      <w:lvlText w:val="•"/>
      <w:lvlJc w:val="left"/>
      <w:pPr>
        <w:tabs>
          <w:tab w:val="num" w:pos="5760"/>
        </w:tabs>
        <w:ind w:left="5760" w:hanging="360"/>
      </w:pPr>
      <w:rPr>
        <w:rFonts w:ascii="Arial" w:hAnsi="Arial" w:hint="default"/>
      </w:rPr>
    </w:lvl>
    <w:lvl w:ilvl="8" w:tplc="210881E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8EB1607"/>
    <w:multiLevelType w:val="hybridMultilevel"/>
    <w:tmpl w:val="7B26D9EE"/>
    <w:lvl w:ilvl="0" w:tplc="39803C96">
      <w:start w:val="1"/>
      <w:numFmt w:val="bullet"/>
      <w:lvlText w:val="•"/>
      <w:lvlJc w:val="left"/>
      <w:pPr>
        <w:tabs>
          <w:tab w:val="num" w:pos="720"/>
        </w:tabs>
        <w:ind w:left="720" w:hanging="360"/>
      </w:pPr>
      <w:rPr>
        <w:rFonts w:ascii="Arial" w:hAnsi="Arial" w:hint="default"/>
      </w:rPr>
    </w:lvl>
    <w:lvl w:ilvl="1" w:tplc="A06E48F0" w:tentative="1">
      <w:start w:val="1"/>
      <w:numFmt w:val="bullet"/>
      <w:lvlText w:val="•"/>
      <w:lvlJc w:val="left"/>
      <w:pPr>
        <w:tabs>
          <w:tab w:val="num" w:pos="1440"/>
        </w:tabs>
        <w:ind w:left="1440" w:hanging="360"/>
      </w:pPr>
      <w:rPr>
        <w:rFonts w:ascii="Arial" w:hAnsi="Arial" w:hint="default"/>
      </w:rPr>
    </w:lvl>
    <w:lvl w:ilvl="2" w:tplc="AF48FA54" w:tentative="1">
      <w:start w:val="1"/>
      <w:numFmt w:val="bullet"/>
      <w:lvlText w:val="•"/>
      <w:lvlJc w:val="left"/>
      <w:pPr>
        <w:tabs>
          <w:tab w:val="num" w:pos="2160"/>
        </w:tabs>
        <w:ind w:left="2160" w:hanging="360"/>
      </w:pPr>
      <w:rPr>
        <w:rFonts w:ascii="Arial" w:hAnsi="Arial" w:hint="default"/>
      </w:rPr>
    </w:lvl>
    <w:lvl w:ilvl="3" w:tplc="1F6E3ACA" w:tentative="1">
      <w:start w:val="1"/>
      <w:numFmt w:val="bullet"/>
      <w:lvlText w:val="•"/>
      <w:lvlJc w:val="left"/>
      <w:pPr>
        <w:tabs>
          <w:tab w:val="num" w:pos="2880"/>
        </w:tabs>
        <w:ind w:left="2880" w:hanging="360"/>
      </w:pPr>
      <w:rPr>
        <w:rFonts w:ascii="Arial" w:hAnsi="Arial" w:hint="default"/>
      </w:rPr>
    </w:lvl>
    <w:lvl w:ilvl="4" w:tplc="C3D66280" w:tentative="1">
      <w:start w:val="1"/>
      <w:numFmt w:val="bullet"/>
      <w:lvlText w:val="•"/>
      <w:lvlJc w:val="left"/>
      <w:pPr>
        <w:tabs>
          <w:tab w:val="num" w:pos="3600"/>
        </w:tabs>
        <w:ind w:left="3600" w:hanging="360"/>
      </w:pPr>
      <w:rPr>
        <w:rFonts w:ascii="Arial" w:hAnsi="Arial" w:hint="default"/>
      </w:rPr>
    </w:lvl>
    <w:lvl w:ilvl="5" w:tplc="48BE0348" w:tentative="1">
      <w:start w:val="1"/>
      <w:numFmt w:val="bullet"/>
      <w:lvlText w:val="•"/>
      <w:lvlJc w:val="left"/>
      <w:pPr>
        <w:tabs>
          <w:tab w:val="num" w:pos="4320"/>
        </w:tabs>
        <w:ind w:left="4320" w:hanging="360"/>
      </w:pPr>
      <w:rPr>
        <w:rFonts w:ascii="Arial" w:hAnsi="Arial" w:hint="default"/>
      </w:rPr>
    </w:lvl>
    <w:lvl w:ilvl="6" w:tplc="2E327F14" w:tentative="1">
      <w:start w:val="1"/>
      <w:numFmt w:val="bullet"/>
      <w:lvlText w:val="•"/>
      <w:lvlJc w:val="left"/>
      <w:pPr>
        <w:tabs>
          <w:tab w:val="num" w:pos="5040"/>
        </w:tabs>
        <w:ind w:left="5040" w:hanging="360"/>
      </w:pPr>
      <w:rPr>
        <w:rFonts w:ascii="Arial" w:hAnsi="Arial" w:hint="default"/>
      </w:rPr>
    </w:lvl>
    <w:lvl w:ilvl="7" w:tplc="91B207F2" w:tentative="1">
      <w:start w:val="1"/>
      <w:numFmt w:val="bullet"/>
      <w:lvlText w:val="•"/>
      <w:lvlJc w:val="left"/>
      <w:pPr>
        <w:tabs>
          <w:tab w:val="num" w:pos="5760"/>
        </w:tabs>
        <w:ind w:left="5760" w:hanging="360"/>
      </w:pPr>
      <w:rPr>
        <w:rFonts w:ascii="Arial" w:hAnsi="Arial" w:hint="default"/>
      </w:rPr>
    </w:lvl>
    <w:lvl w:ilvl="8" w:tplc="3E049FF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A4D3278"/>
    <w:multiLevelType w:val="hybridMultilevel"/>
    <w:tmpl w:val="CCF42326"/>
    <w:lvl w:ilvl="0" w:tplc="E3E4512E">
      <w:start w:val="1"/>
      <w:numFmt w:val="bullet"/>
      <w:lvlText w:val="•"/>
      <w:lvlJc w:val="left"/>
      <w:pPr>
        <w:tabs>
          <w:tab w:val="num" w:pos="720"/>
        </w:tabs>
        <w:ind w:left="720" w:hanging="360"/>
      </w:pPr>
      <w:rPr>
        <w:rFonts w:ascii="Arial" w:hAnsi="Arial" w:hint="default"/>
      </w:rPr>
    </w:lvl>
    <w:lvl w:ilvl="1" w:tplc="DBEEEE00" w:tentative="1">
      <w:start w:val="1"/>
      <w:numFmt w:val="bullet"/>
      <w:lvlText w:val="•"/>
      <w:lvlJc w:val="left"/>
      <w:pPr>
        <w:tabs>
          <w:tab w:val="num" w:pos="1440"/>
        </w:tabs>
        <w:ind w:left="1440" w:hanging="360"/>
      </w:pPr>
      <w:rPr>
        <w:rFonts w:ascii="Arial" w:hAnsi="Arial" w:hint="default"/>
      </w:rPr>
    </w:lvl>
    <w:lvl w:ilvl="2" w:tplc="1D688926" w:tentative="1">
      <w:start w:val="1"/>
      <w:numFmt w:val="bullet"/>
      <w:lvlText w:val="•"/>
      <w:lvlJc w:val="left"/>
      <w:pPr>
        <w:tabs>
          <w:tab w:val="num" w:pos="2160"/>
        </w:tabs>
        <w:ind w:left="2160" w:hanging="360"/>
      </w:pPr>
      <w:rPr>
        <w:rFonts w:ascii="Arial" w:hAnsi="Arial" w:hint="default"/>
      </w:rPr>
    </w:lvl>
    <w:lvl w:ilvl="3" w:tplc="12BAE5C2" w:tentative="1">
      <w:start w:val="1"/>
      <w:numFmt w:val="bullet"/>
      <w:lvlText w:val="•"/>
      <w:lvlJc w:val="left"/>
      <w:pPr>
        <w:tabs>
          <w:tab w:val="num" w:pos="2880"/>
        </w:tabs>
        <w:ind w:left="2880" w:hanging="360"/>
      </w:pPr>
      <w:rPr>
        <w:rFonts w:ascii="Arial" w:hAnsi="Arial" w:hint="default"/>
      </w:rPr>
    </w:lvl>
    <w:lvl w:ilvl="4" w:tplc="DA8E3808" w:tentative="1">
      <w:start w:val="1"/>
      <w:numFmt w:val="bullet"/>
      <w:lvlText w:val="•"/>
      <w:lvlJc w:val="left"/>
      <w:pPr>
        <w:tabs>
          <w:tab w:val="num" w:pos="3600"/>
        </w:tabs>
        <w:ind w:left="3600" w:hanging="360"/>
      </w:pPr>
      <w:rPr>
        <w:rFonts w:ascii="Arial" w:hAnsi="Arial" w:hint="default"/>
      </w:rPr>
    </w:lvl>
    <w:lvl w:ilvl="5" w:tplc="F22AD998" w:tentative="1">
      <w:start w:val="1"/>
      <w:numFmt w:val="bullet"/>
      <w:lvlText w:val="•"/>
      <w:lvlJc w:val="left"/>
      <w:pPr>
        <w:tabs>
          <w:tab w:val="num" w:pos="4320"/>
        </w:tabs>
        <w:ind w:left="4320" w:hanging="360"/>
      </w:pPr>
      <w:rPr>
        <w:rFonts w:ascii="Arial" w:hAnsi="Arial" w:hint="default"/>
      </w:rPr>
    </w:lvl>
    <w:lvl w:ilvl="6" w:tplc="52784D24" w:tentative="1">
      <w:start w:val="1"/>
      <w:numFmt w:val="bullet"/>
      <w:lvlText w:val="•"/>
      <w:lvlJc w:val="left"/>
      <w:pPr>
        <w:tabs>
          <w:tab w:val="num" w:pos="5040"/>
        </w:tabs>
        <w:ind w:left="5040" w:hanging="360"/>
      </w:pPr>
      <w:rPr>
        <w:rFonts w:ascii="Arial" w:hAnsi="Arial" w:hint="default"/>
      </w:rPr>
    </w:lvl>
    <w:lvl w:ilvl="7" w:tplc="F65A7C70" w:tentative="1">
      <w:start w:val="1"/>
      <w:numFmt w:val="bullet"/>
      <w:lvlText w:val="•"/>
      <w:lvlJc w:val="left"/>
      <w:pPr>
        <w:tabs>
          <w:tab w:val="num" w:pos="5760"/>
        </w:tabs>
        <w:ind w:left="5760" w:hanging="360"/>
      </w:pPr>
      <w:rPr>
        <w:rFonts w:ascii="Arial" w:hAnsi="Arial" w:hint="default"/>
      </w:rPr>
    </w:lvl>
    <w:lvl w:ilvl="8" w:tplc="7ABCE0FE" w:tentative="1">
      <w:start w:val="1"/>
      <w:numFmt w:val="bullet"/>
      <w:lvlText w:val="•"/>
      <w:lvlJc w:val="left"/>
      <w:pPr>
        <w:tabs>
          <w:tab w:val="num" w:pos="6480"/>
        </w:tabs>
        <w:ind w:left="6480" w:hanging="360"/>
      </w:pPr>
      <w:rPr>
        <w:rFonts w:ascii="Arial" w:hAnsi="Arial" w:hint="default"/>
      </w:rPr>
    </w:lvl>
  </w:abstractNum>
  <w:num w:numId="1" w16cid:durableId="1249461199">
    <w:abstractNumId w:val="0"/>
  </w:num>
  <w:num w:numId="2" w16cid:durableId="377124407">
    <w:abstractNumId w:val="1"/>
  </w:num>
  <w:num w:numId="3" w16cid:durableId="2070641437">
    <w:abstractNumId w:val="2"/>
  </w:num>
  <w:num w:numId="4" w16cid:durableId="1914971494">
    <w:abstractNumId w:val="3"/>
  </w:num>
  <w:num w:numId="5" w16cid:durableId="1293636701">
    <w:abstractNumId w:val="4"/>
  </w:num>
  <w:num w:numId="6" w16cid:durableId="1202984210">
    <w:abstractNumId w:val="5"/>
  </w:num>
  <w:num w:numId="7" w16cid:durableId="15618553">
    <w:abstractNumId w:val="6"/>
  </w:num>
  <w:num w:numId="8" w16cid:durableId="1189174888">
    <w:abstractNumId w:val="7"/>
  </w:num>
  <w:num w:numId="9" w16cid:durableId="987513924">
    <w:abstractNumId w:val="10"/>
  </w:num>
  <w:num w:numId="10" w16cid:durableId="651442961">
    <w:abstractNumId w:val="12"/>
  </w:num>
  <w:num w:numId="11" w16cid:durableId="400905464">
    <w:abstractNumId w:val="18"/>
  </w:num>
  <w:num w:numId="12" w16cid:durableId="68701353">
    <w:abstractNumId w:val="8"/>
  </w:num>
  <w:num w:numId="13" w16cid:durableId="437599150">
    <w:abstractNumId w:val="16"/>
  </w:num>
  <w:num w:numId="14" w16cid:durableId="260333879">
    <w:abstractNumId w:val="19"/>
  </w:num>
  <w:num w:numId="15" w16cid:durableId="117182855">
    <w:abstractNumId w:val="11"/>
  </w:num>
  <w:num w:numId="16" w16cid:durableId="1836646475">
    <w:abstractNumId w:val="14"/>
  </w:num>
  <w:num w:numId="17" w16cid:durableId="1083262962">
    <w:abstractNumId w:val="9"/>
  </w:num>
  <w:num w:numId="18" w16cid:durableId="737291190">
    <w:abstractNumId w:val="17"/>
  </w:num>
  <w:num w:numId="19" w16cid:durableId="1854682520">
    <w:abstractNumId w:val="15"/>
  </w:num>
  <w:num w:numId="20" w16cid:durableId="102787587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embedTrueTypeFont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37B"/>
    <w:rsid w:val="0000090D"/>
    <w:rsid w:val="000078E3"/>
    <w:rsid w:val="000851FB"/>
    <w:rsid w:val="000C52F9"/>
    <w:rsid w:val="000E7D99"/>
    <w:rsid w:val="00101371"/>
    <w:rsid w:val="001F7B7B"/>
    <w:rsid w:val="002227DB"/>
    <w:rsid w:val="002B1EAE"/>
    <w:rsid w:val="002C5721"/>
    <w:rsid w:val="002F686E"/>
    <w:rsid w:val="00361085"/>
    <w:rsid w:val="003626A6"/>
    <w:rsid w:val="003A3116"/>
    <w:rsid w:val="003F1E2B"/>
    <w:rsid w:val="004003FB"/>
    <w:rsid w:val="004439C4"/>
    <w:rsid w:val="0046182B"/>
    <w:rsid w:val="004701F8"/>
    <w:rsid w:val="00496F82"/>
    <w:rsid w:val="004F237B"/>
    <w:rsid w:val="004F5C3F"/>
    <w:rsid w:val="005623A2"/>
    <w:rsid w:val="005770B8"/>
    <w:rsid w:val="005A6580"/>
    <w:rsid w:val="005F3B66"/>
    <w:rsid w:val="0062185C"/>
    <w:rsid w:val="006261CB"/>
    <w:rsid w:val="00631C3A"/>
    <w:rsid w:val="00673B15"/>
    <w:rsid w:val="0067558D"/>
    <w:rsid w:val="006941B8"/>
    <w:rsid w:val="006C427C"/>
    <w:rsid w:val="006D576E"/>
    <w:rsid w:val="007A3434"/>
    <w:rsid w:val="007C2F51"/>
    <w:rsid w:val="007C5E4F"/>
    <w:rsid w:val="008738D7"/>
    <w:rsid w:val="00881D7A"/>
    <w:rsid w:val="00890C59"/>
    <w:rsid w:val="008A2AA0"/>
    <w:rsid w:val="008D69F0"/>
    <w:rsid w:val="008F3DC7"/>
    <w:rsid w:val="00952F5E"/>
    <w:rsid w:val="00B33303"/>
    <w:rsid w:val="00C92A39"/>
    <w:rsid w:val="00D9533F"/>
    <w:rsid w:val="00E5147B"/>
    <w:rsid w:val="00E971AC"/>
    <w:rsid w:val="00EA3150"/>
    <w:rsid w:val="00F14FC2"/>
    <w:rsid w:val="00F2753C"/>
    <w:rsid w:val="00F348EB"/>
    <w:rsid w:val="00FA221E"/>
    <w:rsid w:val="00FE57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D87BD"/>
  <w15:docId w15:val="{2547D7D7-F9D8-4892-ADB6-F44888D23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sz w:val="48"/>
      <w:szCs w:val="48"/>
    </w:rPr>
  </w:style>
  <w:style w:type="paragraph" w:styleId="Heading2">
    <w:name w:val="heading 2"/>
    <w:basedOn w:val="Normal"/>
    <w:next w:val="Normal"/>
    <w:link w:val="Heading2Char"/>
    <w:uiPriority w:val="9"/>
    <w:qFormat/>
    <w:rsid w:val="00506D7A"/>
    <w:pPr>
      <w:keepNext/>
      <w:keepLines/>
      <w:spacing w:before="40"/>
      <w:outlineLvl w:val="1"/>
    </w:pPr>
    <w:rPr>
      <w:b/>
      <w:bCs/>
      <w:color w:val="2F5496"/>
      <w:sz w:val="36"/>
      <w:szCs w:val="36"/>
    </w:rPr>
  </w:style>
  <w:style w:type="paragraph" w:styleId="Heading3">
    <w:name w:val="heading 3"/>
    <w:basedOn w:val="Normal"/>
    <w:next w:val="Normal"/>
    <w:link w:val="Heading3Char"/>
    <w:uiPriority w:val="9"/>
    <w:qFormat/>
    <w:rsid w:val="00506D7A"/>
    <w:pPr>
      <w:keepNext/>
      <w:keepLines/>
      <w:spacing w:before="40"/>
      <w:outlineLvl w:val="2"/>
    </w:pPr>
    <w:rPr>
      <w:b/>
      <w:bCs/>
      <w:color w:val="1F3763"/>
      <w:sz w:val="28"/>
      <w:szCs w:val="28"/>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sz w:val="20"/>
      <w:szCs w:val="20"/>
    </w:rPr>
  </w:style>
  <w:style w:type="paragraph" w:styleId="Heading6">
    <w:name w:val="heading 6"/>
    <w:basedOn w:val="Normal"/>
    <w:next w:val="Normal"/>
    <w:link w:val="Heading6Char"/>
    <w:uiPriority w:val="9"/>
    <w:qFormat/>
    <w:rsid w:val="00506D7A"/>
    <w:pPr>
      <w:keepNext/>
      <w:keepLines/>
      <w:spacing w:before="40"/>
      <w:outlineLvl w:val="5"/>
    </w:pPr>
    <w:rPr>
      <w:b/>
      <w:bCs/>
      <w:color w:val="1F3763"/>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ocumentskn-mld9fontsize">
    <w:name w:val="document_skn-mld9_fontsize"/>
    <w:basedOn w:val="Normal"/>
    <w:rPr>
      <w:sz w:val="20"/>
      <w:szCs w:val="20"/>
    </w:rPr>
  </w:style>
  <w:style w:type="character" w:customStyle="1" w:styleId="documentskn-mld9left-box">
    <w:name w:val="document_skn-mld9_left-box"/>
    <w:basedOn w:val="DefaultParagraphFont"/>
  </w:style>
  <w:style w:type="paragraph" w:customStyle="1" w:styleId="documentskn-mld9parent-containercntc-sec">
    <w:name w:val="document_skn-mld9_parent-container_cntc-sec"/>
    <w:basedOn w:val="Normal"/>
  </w:style>
  <w:style w:type="paragraph" w:customStyle="1" w:styleId="documentskn-mld9firstparagraph">
    <w:name w:val="document_skn-mld9_firstparagraph"/>
    <w:basedOn w:val="Normal"/>
  </w:style>
  <w:style w:type="paragraph" w:customStyle="1" w:styleId="div">
    <w:name w:val="div"/>
    <w:basedOn w:val="Normal"/>
  </w:style>
  <w:style w:type="paragraph" w:customStyle="1" w:styleId="documentskn-mld9addressulli">
    <w:name w:val="document_skn-mld9_address_ul_li"/>
    <w:basedOn w:val="Normal"/>
    <w:rPr>
      <w:b/>
      <w:bCs/>
    </w:rPr>
  </w:style>
  <w:style w:type="character" w:customStyle="1" w:styleId="documentskn-mld9cntc-secspan">
    <w:name w:val="document_skn-mld9_cntc-sec_span"/>
    <w:basedOn w:val="DefaultParagraphFont"/>
  </w:style>
  <w:style w:type="paragraph" w:customStyle="1" w:styleId="documentskn-mld9addressullinth-last-child1">
    <w:name w:val="document_skn-mld9_address_ul_li_nth-last-child(1)"/>
    <w:basedOn w:val="Normal"/>
  </w:style>
  <w:style w:type="paragraph" w:customStyle="1" w:styleId="documentskn-mld9parent-containersection">
    <w:name w:val="document_skn-mld9_parent-container_section"/>
    <w:basedOn w:val="Normal"/>
  </w:style>
  <w:style w:type="paragraph" w:customStyle="1" w:styleId="documentskn-mld9heading">
    <w:name w:val="document_skn-mld9_heading"/>
    <w:basedOn w:val="Normal"/>
  </w:style>
  <w:style w:type="paragraph" w:customStyle="1" w:styleId="documentskn-mld9sectiontitle">
    <w:name w:val="document_skn-mld9_sectiontitle"/>
    <w:basedOn w:val="Normal"/>
    <w:pPr>
      <w:spacing w:line="320" w:lineRule="atLeast"/>
    </w:pPr>
    <w:rPr>
      <w:sz w:val="28"/>
      <w:szCs w:val="28"/>
    </w:rPr>
  </w:style>
  <w:style w:type="character" w:customStyle="1" w:styleId="documentskn-mld9sectiontitleCharacter">
    <w:name w:val="document_skn-mld9_sectiontitle Character"/>
    <w:basedOn w:val="DefaultParagraphFont"/>
    <w:rPr>
      <w:caps w:val="0"/>
      <w:sz w:val="28"/>
      <w:szCs w:val="28"/>
    </w:rPr>
  </w:style>
  <w:style w:type="paragraph" w:customStyle="1" w:styleId="documentskn-mld9SECTIONHILTsinglecolumn">
    <w:name w:val="document_skn-mld9_SECTION_HILT_singlecolumn"/>
    <w:basedOn w:val="Normal"/>
  </w:style>
  <w:style w:type="paragraph" w:customStyle="1" w:styleId="documentskn-mld9left-boxskillpaddedline">
    <w:name w:val="document_skn-mld9_left-box_skill_paddedline"/>
    <w:basedOn w:val="Normal"/>
  </w:style>
  <w:style w:type="paragraph" w:customStyle="1" w:styleId="documentskn-mld9ulli">
    <w:name w:val="document_skn-mld9_ul_li"/>
    <w:basedOn w:val="Normal"/>
  </w:style>
  <w:style w:type="character" w:customStyle="1" w:styleId="Strong1">
    <w:name w:val="Strong1"/>
    <w:basedOn w:val="DefaultParagraphFont"/>
    <w:rPr>
      <w:bdr w:val="none" w:sz="0" w:space="0" w:color="auto"/>
      <w:vertAlign w:val="baseline"/>
    </w:rPr>
  </w:style>
  <w:style w:type="paragraph" w:customStyle="1" w:styleId="documentskn-mld9ullinth-last-child1">
    <w:name w:val="document_skn-mld9_ul_li_nth-last-child(1)"/>
    <w:basedOn w:val="Normal"/>
  </w:style>
  <w:style w:type="character" w:customStyle="1" w:styleId="documentleft-boxskillmiddlecell">
    <w:name w:val="document_left-box_skill_middlecell"/>
    <w:basedOn w:val="DefaultParagraphFont"/>
    <w:rPr>
      <w:vanish/>
    </w:rPr>
  </w:style>
  <w:style w:type="paragraph" w:customStyle="1" w:styleId="documentskn-mld9disp-blk">
    <w:name w:val="document_skn-mld9_disp-blk"/>
    <w:basedOn w:val="Normal"/>
  </w:style>
  <w:style w:type="character" w:customStyle="1" w:styleId="span">
    <w:name w:val="span"/>
    <w:basedOn w:val="DefaultParagraphFont"/>
    <w:rPr>
      <w:bdr w:val="none" w:sz="0" w:space="0" w:color="auto"/>
      <w:vertAlign w:val="baseline"/>
    </w:rPr>
  </w:style>
  <w:style w:type="character" w:customStyle="1" w:styleId="documentskn-mld9txt-bold">
    <w:name w:val="document_skn-mld9_txt-bold"/>
    <w:basedOn w:val="DefaultParagraphFont"/>
    <w:rPr>
      <w:b/>
      <w:bCs/>
    </w:rPr>
  </w:style>
  <w:style w:type="character" w:customStyle="1" w:styleId="documentmiddleleftcell">
    <w:name w:val="document_middleleftcell"/>
    <w:basedOn w:val="DefaultParagraphFont"/>
  </w:style>
  <w:style w:type="paragraph" w:customStyle="1" w:styleId="documentmiddleleftcellParagraph">
    <w:name w:val="document_middleleftcell Paragraph"/>
    <w:basedOn w:val="Normal"/>
    <w:pPr>
      <w:pBdr>
        <w:right w:val="single" w:sz="8" w:space="0" w:color="404040"/>
      </w:pBdr>
    </w:pPr>
  </w:style>
  <w:style w:type="character" w:customStyle="1" w:styleId="documentmiddlerightcell">
    <w:name w:val="document_middlerightcell"/>
    <w:basedOn w:val="DefaultParagraphFont"/>
  </w:style>
  <w:style w:type="character" w:customStyle="1" w:styleId="documentskn-mld9right-box">
    <w:name w:val="document_skn-mld9_right-box"/>
    <w:basedOn w:val="DefaultParagraphFont"/>
  </w:style>
  <w:style w:type="paragraph" w:customStyle="1" w:styleId="documentskn-mld9parent-containername-sec">
    <w:name w:val="document_skn-mld9_parent-container_name-sec"/>
    <w:basedOn w:val="Normal"/>
  </w:style>
  <w:style w:type="paragraph" w:customStyle="1" w:styleId="documentskn-mld9name">
    <w:name w:val="document_skn-mld9_name"/>
    <w:basedOn w:val="Normal"/>
    <w:pPr>
      <w:spacing w:line="720" w:lineRule="atLeast"/>
    </w:pPr>
    <w:rPr>
      <w:sz w:val="72"/>
      <w:szCs w:val="72"/>
    </w:rPr>
  </w:style>
  <w:style w:type="character" w:customStyle="1" w:styleId="documentskn-mld9nameCharacter">
    <w:name w:val="document_skn-mld9_name Character"/>
    <w:basedOn w:val="DefaultParagraphFont"/>
    <w:rPr>
      <w:b w:val="0"/>
      <w:bCs w:val="0"/>
      <w:sz w:val="72"/>
      <w:szCs w:val="72"/>
    </w:rPr>
  </w:style>
  <w:style w:type="paragraph" w:customStyle="1" w:styleId="gap-btn-hidden">
    <w:name w:val="gap-btn-hidden"/>
    <w:basedOn w:val="Normal"/>
    <w:rPr>
      <w:vanish/>
    </w:rPr>
  </w:style>
  <w:style w:type="paragraph" w:customStyle="1" w:styleId="documentskn-mld9right-boxsectionnth-child1section">
    <w:name w:val="document_skn-mld9_right-box_section_nth-child(1) + section"/>
    <w:basedOn w:val="Normal"/>
  </w:style>
  <w:style w:type="paragraph" w:customStyle="1" w:styleId="documentskn-mld9right-boxsinglecolumn">
    <w:name w:val="document_skn-mld9_right-box_singlecolumn"/>
    <w:basedOn w:val="Normal"/>
  </w:style>
  <w:style w:type="paragraph" w:customStyle="1" w:styleId="p">
    <w:name w:val="p"/>
    <w:basedOn w:val="Normal"/>
  </w:style>
  <w:style w:type="paragraph" w:customStyle="1" w:styleId="documentskn-mld9expr-secparagraph">
    <w:name w:val="document_skn-mld9_expr-sec_paragraph"/>
    <w:basedOn w:val="Normal"/>
    <w:pPr>
      <w:pBdr>
        <w:top w:val="none" w:sz="0" w:space="15" w:color="auto"/>
      </w:pBdr>
    </w:pPr>
  </w:style>
  <w:style w:type="character" w:customStyle="1" w:styleId="documentskn-mld9txt-capitalize">
    <w:name w:val="document_skn-mld9_txt-capitalize"/>
    <w:basedOn w:val="DefaultParagraphFont"/>
    <w:rPr>
      <w:caps w:val="0"/>
    </w:rPr>
  </w:style>
  <w:style w:type="character" w:customStyle="1" w:styleId="u">
    <w:name w:val="u"/>
    <w:basedOn w:val="DefaultParagraphFont"/>
    <w:rPr>
      <w:bdr w:val="none" w:sz="0" w:space="0" w:color="auto"/>
      <w:vertAlign w:val="baseline"/>
    </w:rPr>
  </w:style>
  <w:style w:type="table" w:customStyle="1" w:styleId="documentskn-mld9parent-container">
    <w:name w:val="document_skn-mld9_parent-container"/>
    <w:basedOn w:val="TableNormal"/>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000022">
      <w:bodyDiv w:val="1"/>
      <w:marLeft w:val="0"/>
      <w:marRight w:val="0"/>
      <w:marTop w:val="0"/>
      <w:marBottom w:val="0"/>
      <w:divBdr>
        <w:top w:val="none" w:sz="0" w:space="0" w:color="auto"/>
        <w:left w:val="none" w:sz="0" w:space="0" w:color="auto"/>
        <w:bottom w:val="none" w:sz="0" w:space="0" w:color="auto"/>
        <w:right w:val="none" w:sz="0" w:space="0" w:color="auto"/>
      </w:divBdr>
      <w:divsChild>
        <w:div w:id="94450272">
          <w:marLeft w:val="274"/>
          <w:marRight w:val="0"/>
          <w:marTop w:val="60"/>
          <w:marBottom w:val="0"/>
          <w:divBdr>
            <w:top w:val="none" w:sz="0" w:space="0" w:color="auto"/>
            <w:left w:val="none" w:sz="0" w:space="0" w:color="auto"/>
            <w:bottom w:val="none" w:sz="0" w:space="0" w:color="auto"/>
            <w:right w:val="none" w:sz="0" w:space="0" w:color="auto"/>
          </w:divBdr>
        </w:div>
        <w:div w:id="494691544">
          <w:marLeft w:val="274"/>
          <w:marRight w:val="0"/>
          <w:marTop w:val="60"/>
          <w:marBottom w:val="0"/>
          <w:divBdr>
            <w:top w:val="none" w:sz="0" w:space="0" w:color="auto"/>
            <w:left w:val="none" w:sz="0" w:space="0" w:color="auto"/>
            <w:bottom w:val="none" w:sz="0" w:space="0" w:color="auto"/>
            <w:right w:val="none" w:sz="0" w:space="0" w:color="auto"/>
          </w:divBdr>
        </w:div>
        <w:div w:id="1145390978">
          <w:marLeft w:val="274"/>
          <w:marRight w:val="0"/>
          <w:marTop w:val="60"/>
          <w:marBottom w:val="0"/>
          <w:divBdr>
            <w:top w:val="none" w:sz="0" w:space="0" w:color="auto"/>
            <w:left w:val="none" w:sz="0" w:space="0" w:color="auto"/>
            <w:bottom w:val="none" w:sz="0" w:space="0" w:color="auto"/>
            <w:right w:val="none" w:sz="0" w:space="0" w:color="auto"/>
          </w:divBdr>
        </w:div>
        <w:div w:id="491410548">
          <w:marLeft w:val="274"/>
          <w:marRight w:val="0"/>
          <w:marTop w:val="60"/>
          <w:marBottom w:val="0"/>
          <w:divBdr>
            <w:top w:val="none" w:sz="0" w:space="0" w:color="auto"/>
            <w:left w:val="none" w:sz="0" w:space="0" w:color="auto"/>
            <w:bottom w:val="none" w:sz="0" w:space="0" w:color="auto"/>
            <w:right w:val="none" w:sz="0" w:space="0" w:color="auto"/>
          </w:divBdr>
        </w:div>
      </w:divsChild>
    </w:div>
    <w:div w:id="52773195">
      <w:bodyDiv w:val="1"/>
      <w:marLeft w:val="0"/>
      <w:marRight w:val="0"/>
      <w:marTop w:val="0"/>
      <w:marBottom w:val="0"/>
      <w:divBdr>
        <w:top w:val="none" w:sz="0" w:space="0" w:color="auto"/>
        <w:left w:val="none" w:sz="0" w:space="0" w:color="auto"/>
        <w:bottom w:val="none" w:sz="0" w:space="0" w:color="auto"/>
        <w:right w:val="none" w:sz="0" w:space="0" w:color="auto"/>
      </w:divBdr>
      <w:divsChild>
        <w:div w:id="1105231761">
          <w:marLeft w:val="274"/>
          <w:marRight w:val="0"/>
          <w:marTop w:val="0"/>
          <w:marBottom w:val="0"/>
          <w:divBdr>
            <w:top w:val="none" w:sz="0" w:space="0" w:color="auto"/>
            <w:left w:val="none" w:sz="0" w:space="0" w:color="auto"/>
            <w:bottom w:val="none" w:sz="0" w:space="0" w:color="auto"/>
            <w:right w:val="none" w:sz="0" w:space="0" w:color="auto"/>
          </w:divBdr>
        </w:div>
      </w:divsChild>
    </w:div>
    <w:div w:id="411201466">
      <w:bodyDiv w:val="1"/>
      <w:marLeft w:val="0"/>
      <w:marRight w:val="0"/>
      <w:marTop w:val="0"/>
      <w:marBottom w:val="0"/>
      <w:divBdr>
        <w:top w:val="none" w:sz="0" w:space="0" w:color="auto"/>
        <w:left w:val="none" w:sz="0" w:space="0" w:color="auto"/>
        <w:bottom w:val="none" w:sz="0" w:space="0" w:color="auto"/>
        <w:right w:val="none" w:sz="0" w:space="0" w:color="auto"/>
      </w:divBdr>
    </w:div>
    <w:div w:id="625620982">
      <w:bodyDiv w:val="1"/>
      <w:marLeft w:val="0"/>
      <w:marRight w:val="0"/>
      <w:marTop w:val="0"/>
      <w:marBottom w:val="0"/>
      <w:divBdr>
        <w:top w:val="none" w:sz="0" w:space="0" w:color="auto"/>
        <w:left w:val="none" w:sz="0" w:space="0" w:color="auto"/>
        <w:bottom w:val="none" w:sz="0" w:space="0" w:color="auto"/>
        <w:right w:val="none" w:sz="0" w:space="0" w:color="auto"/>
      </w:divBdr>
    </w:div>
    <w:div w:id="686712293">
      <w:bodyDiv w:val="1"/>
      <w:marLeft w:val="0"/>
      <w:marRight w:val="0"/>
      <w:marTop w:val="0"/>
      <w:marBottom w:val="0"/>
      <w:divBdr>
        <w:top w:val="none" w:sz="0" w:space="0" w:color="auto"/>
        <w:left w:val="none" w:sz="0" w:space="0" w:color="auto"/>
        <w:bottom w:val="none" w:sz="0" w:space="0" w:color="auto"/>
        <w:right w:val="none" w:sz="0" w:space="0" w:color="auto"/>
      </w:divBdr>
      <w:divsChild>
        <w:div w:id="845435087">
          <w:marLeft w:val="274"/>
          <w:marRight w:val="0"/>
          <w:marTop w:val="0"/>
          <w:marBottom w:val="0"/>
          <w:divBdr>
            <w:top w:val="none" w:sz="0" w:space="0" w:color="auto"/>
            <w:left w:val="none" w:sz="0" w:space="0" w:color="auto"/>
            <w:bottom w:val="none" w:sz="0" w:space="0" w:color="auto"/>
            <w:right w:val="none" w:sz="0" w:space="0" w:color="auto"/>
          </w:divBdr>
        </w:div>
      </w:divsChild>
    </w:div>
    <w:div w:id="708266004">
      <w:bodyDiv w:val="1"/>
      <w:marLeft w:val="0"/>
      <w:marRight w:val="0"/>
      <w:marTop w:val="0"/>
      <w:marBottom w:val="0"/>
      <w:divBdr>
        <w:top w:val="none" w:sz="0" w:space="0" w:color="auto"/>
        <w:left w:val="none" w:sz="0" w:space="0" w:color="auto"/>
        <w:bottom w:val="none" w:sz="0" w:space="0" w:color="auto"/>
        <w:right w:val="none" w:sz="0" w:space="0" w:color="auto"/>
      </w:divBdr>
      <w:divsChild>
        <w:div w:id="635451917">
          <w:marLeft w:val="274"/>
          <w:marRight w:val="0"/>
          <w:marTop w:val="0"/>
          <w:marBottom w:val="0"/>
          <w:divBdr>
            <w:top w:val="none" w:sz="0" w:space="0" w:color="auto"/>
            <w:left w:val="none" w:sz="0" w:space="0" w:color="auto"/>
            <w:bottom w:val="none" w:sz="0" w:space="0" w:color="auto"/>
            <w:right w:val="none" w:sz="0" w:space="0" w:color="auto"/>
          </w:divBdr>
        </w:div>
      </w:divsChild>
    </w:div>
    <w:div w:id="919632122">
      <w:bodyDiv w:val="1"/>
      <w:marLeft w:val="0"/>
      <w:marRight w:val="0"/>
      <w:marTop w:val="0"/>
      <w:marBottom w:val="0"/>
      <w:divBdr>
        <w:top w:val="none" w:sz="0" w:space="0" w:color="auto"/>
        <w:left w:val="none" w:sz="0" w:space="0" w:color="auto"/>
        <w:bottom w:val="none" w:sz="0" w:space="0" w:color="auto"/>
        <w:right w:val="none" w:sz="0" w:space="0" w:color="auto"/>
      </w:divBdr>
      <w:divsChild>
        <w:div w:id="862936722">
          <w:marLeft w:val="274"/>
          <w:marRight w:val="0"/>
          <w:marTop w:val="0"/>
          <w:marBottom w:val="0"/>
          <w:divBdr>
            <w:top w:val="none" w:sz="0" w:space="0" w:color="auto"/>
            <w:left w:val="none" w:sz="0" w:space="0" w:color="auto"/>
            <w:bottom w:val="none" w:sz="0" w:space="0" w:color="auto"/>
            <w:right w:val="none" w:sz="0" w:space="0" w:color="auto"/>
          </w:divBdr>
        </w:div>
      </w:divsChild>
    </w:div>
    <w:div w:id="1063523080">
      <w:bodyDiv w:val="1"/>
      <w:marLeft w:val="0"/>
      <w:marRight w:val="0"/>
      <w:marTop w:val="0"/>
      <w:marBottom w:val="0"/>
      <w:divBdr>
        <w:top w:val="none" w:sz="0" w:space="0" w:color="auto"/>
        <w:left w:val="none" w:sz="0" w:space="0" w:color="auto"/>
        <w:bottom w:val="none" w:sz="0" w:space="0" w:color="auto"/>
        <w:right w:val="none" w:sz="0" w:space="0" w:color="auto"/>
      </w:divBdr>
      <w:divsChild>
        <w:div w:id="1675720855">
          <w:marLeft w:val="274"/>
          <w:marRight w:val="0"/>
          <w:marTop w:val="0"/>
          <w:marBottom w:val="0"/>
          <w:divBdr>
            <w:top w:val="none" w:sz="0" w:space="0" w:color="auto"/>
            <w:left w:val="none" w:sz="0" w:space="0" w:color="auto"/>
            <w:bottom w:val="none" w:sz="0" w:space="0" w:color="auto"/>
            <w:right w:val="none" w:sz="0" w:space="0" w:color="auto"/>
          </w:divBdr>
        </w:div>
        <w:div w:id="1002859493">
          <w:marLeft w:val="274"/>
          <w:marRight w:val="0"/>
          <w:marTop w:val="0"/>
          <w:marBottom w:val="0"/>
          <w:divBdr>
            <w:top w:val="none" w:sz="0" w:space="0" w:color="auto"/>
            <w:left w:val="none" w:sz="0" w:space="0" w:color="auto"/>
            <w:bottom w:val="none" w:sz="0" w:space="0" w:color="auto"/>
            <w:right w:val="none" w:sz="0" w:space="0" w:color="auto"/>
          </w:divBdr>
        </w:div>
        <w:div w:id="1064259782">
          <w:marLeft w:val="274"/>
          <w:marRight w:val="0"/>
          <w:marTop w:val="0"/>
          <w:marBottom w:val="0"/>
          <w:divBdr>
            <w:top w:val="none" w:sz="0" w:space="0" w:color="auto"/>
            <w:left w:val="none" w:sz="0" w:space="0" w:color="auto"/>
            <w:bottom w:val="none" w:sz="0" w:space="0" w:color="auto"/>
            <w:right w:val="none" w:sz="0" w:space="0" w:color="auto"/>
          </w:divBdr>
        </w:div>
        <w:div w:id="1088424586">
          <w:marLeft w:val="274"/>
          <w:marRight w:val="0"/>
          <w:marTop w:val="0"/>
          <w:marBottom w:val="0"/>
          <w:divBdr>
            <w:top w:val="none" w:sz="0" w:space="0" w:color="auto"/>
            <w:left w:val="none" w:sz="0" w:space="0" w:color="auto"/>
            <w:bottom w:val="none" w:sz="0" w:space="0" w:color="auto"/>
            <w:right w:val="none" w:sz="0" w:space="0" w:color="auto"/>
          </w:divBdr>
        </w:div>
        <w:div w:id="1924098347">
          <w:marLeft w:val="274"/>
          <w:marRight w:val="0"/>
          <w:marTop w:val="0"/>
          <w:marBottom w:val="0"/>
          <w:divBdr>
            <w:top w:val="none" w:sz="0" w:space="0" w:color="auto"/>
            <w:left w:val="none" w:sz="0" w:space="0" w:color="auto"/>
            <w:bottom w:val="none" w:sz="0" w:space="0" w:color="auto"/>
            <w:right w:val="none" w:sz="0" w:space="0" w:color="auto"/>
          </w:divBdr>
        </w:div>
        <w:div w:id="665549971">
          <w:marLeft w:val="274"/>
          <w:marRight w:val="0"/>
          <w:marTop w:val="0"/>
          <w:marBottom w:val="0"/>
          <w:divBdr>
            <w:top w:val="none" w:sz="0" w:space="0" w:color="auto"/>
            <w:left w:val="none" w:sz="0" w:space="0" w:color="auto"/>
            <w:bottom w:val="none" w:sz="0" w:space="0" w:color="auto"/>
            <w:right w:val="none" w:sz="0" w:space="0" w:color="auto"/>
          </w:divBdr>
        </w:div>
      </w:divsChild>
    </w:div>
    <w:div w:id="1094715314">
      <w:bodyDiv w:val="1"/>
      <w:marLeft w:val="0"/>
      <w:marRight w:val="0"/>
      <w:marTop w:val="0"/>
      <w:marBottom w:val="0"/>
      <w:divBdr>
        <w:top w:val="none" w:sz="0" w:space="0" w:color="auto"/>
        <w:left w:val="none" w:sz="0" w:space="0" w:color="auto"/>
        <w:bottom w:val="none" w:sz="0" w:space="0" w:color="auto"/>
        <w:right w:val="none" w:sz="0" w:space="0" w:color="auto"/>
      </w:divBdr>
      <w:divsChild>
        <w:div w:id="681204707">
          <w:marLeft w:val="274"/>
          <w:marRight w:val="0"/>
          <w:marTop w:val="0"/>
          <w:marBottom w:val="0"/>
          <w:divBdr>
            <w:top w:val="none" w:sz="0" w:space="0" w:color="auto"/>
            <w:left w:val="none" w:sz="0" w:space="0" w:color="auto"/>
            <w:bottom w:val="none" w:sz="0" w:space="0" w:color="auto"/>
            <w:right w:val="none" w:sz="0" w:space="0" w:color="auto"/>
          </w:divBdr>
        </w:div>
      </w:divsChild>
    </w:div>
    <w:div w:id="1498568947">
      <w:bodyDiv w:val="1"/>
      <w:marLeft w:val="0"/>
      <w:marRight w:val="0"/>
      <w:marTop w:val="0"/>
      <w:marBottom w:val="0"/>
      <w:divBdr>
        <w:top w:val="none" w:sz="0" w:space="0" w:color="auto"/>
        <w:left w:val="none" w:sz="0" w:space="0" w:color="auto"/>
        <w:bottom w:val="none" w:sz="0" w:space="0" w:color="auto"/>
        <w:right w:val="none" w:sz="0" w:space="0" w:color="auto"/>
      </w:divBdr>
      <w:divsChild>
        <w:div w:id="2041930765">
          <w:marLeft w:val="274"/>
          <w:marRight w:val="0"/>
          <w:marTop w:val="0"/>
          <w:marBottom w:val="0"/>
          <w:divBdr>
            <w:top w:val="none" w:sz="0" w:space="0" w:color="auto"/>
            <w:left w:val="none" w:sz="0" w:space="0" w:color="auto"/>
            <w:bottom w:val="none" w:sz="0" w:space="0" w:color="auto"/>
            <w:right w:val="none" w:sz="0" w:space="0" w:color="auto"/>
          </w:divBdr>
        </w:div>
        <w:div w:id="673847567">
          <w:marLeft w:val="274"/>
          <w:marRight w:val="0"/>
          <w:marTop w:val="0"/>
          <w:marBottom w:val="0"/>
          <w:divBdr>
            <w:top w:val="none" w:sz="0" w:space="0" w:color="auto"/>
            <w:left w:val="none" w:sz="0" w:space="0" w:color="auto"/>
            <w:bottom w:val="none" w:sz="0" w:space="0" w:color="auto"/>
            <w:right w:val="none" w:sz="0" w:space="0" w:color="auto"/>
          </w:divBdr>
        </w:div>
        <w:div w:id="1950433170">
          <w:marLeft w:val="274"/>
          <w:marRight w:val="0"/>
          <w:marTop w:val="0"/>
          <w:marBottom w:val="0"/>
          <w:divBdr>
            <w:top w:val="none" w:sz="0" w:space="0" w:color="auto"/>
            <w:left w:val="none" w:sz="0" w:space="0" w:color="auto"/>
            <w:bottom w:val="none" w:sz="0" w:space="0" w:color="auto"/>
            <w:right w:val="none" w:sz="0" w:space="0" w:color="auto"/>
          </w:divBdr>
        </w:div>
        <w:div w:id="2100641270">
          <w:marLeft w:val="274"/>
          <w:marRight w:val="0"/>
          <w:marTop w:val="0"/>
          <w:marBottom w:val="0"/>
          <w:divBdr>
            <w:top w:val="none" w:sz="0" w:space="0" w:color="auto"/>
            <w:left w:val="none" w:sz="0" w:space="0" w:color="auto"/>
            <w:bottom w:val="none" w:sz="0" w:space="0" w:color="auto"/>
            <w:right w:val="none" w:sz="0" w:space="0" w:color="auto"/>
          </w:divBdr>
        </w:div>
        <w:div w:id="801074615">
          <w:marLeft w:val="274"/>
          <w:marRight w:val="0"/>
          <w:marTop w:val="0"/>
          <w:marBottom w:val="0"/>
          <w:divBdr>
            <w:top w:val="none" w:sz="0" w:space="0" w:color="auto"/>
            <w:left w:val="none" w:sz="0" w:space="0" w:color="auto"/>
            <w:bottom w:val="none" w:sz="0" w:space="0" w:color="auto"/>
            <w:right w:val="none" w:sz="0" w:space="0" w:color="auto"/>
          </w:divBdr>
        </w:div>
        <w:div w:id="550461696">
          <w:marLeft w:val="274"/>
          <w:marRight w:val="0"/>
          <w:marTop w:val="0"/>
          <w:marBottom w:val="0"/>
          <w:divBdr>
            <w:top w:val="none" w:sz="0" w:space="0" w:color="auto"/>
            <w:left w:val="none" w:sz="0" w:space="0" w:color="auto"/>
            <w:bottom w:val="none" w:sz="0" w:space="0" w:color="auto"/>
            <w:right w:val="none" w:sz="0" w:space="0" w:color="auto"/>
          </w:divBdr>
        </w:div>
      </w:divsChild>
    </w:div>
    <w:div w:id="1506238855">
      <w:bodyDiv w:val="1"/>
      <w:marLeft w:val="0"/>
      <w:marRight w:val="0"/>
      <w:marTop w:val="0"/>
      <w:marBottom w:val="0"/>
      <w:divBdr>
        <w:top w:val="none" w:sz="0" w:space="0" w:color="auto"/>
        <w:left w:val="none" w:sz="0" w:space="0" w:color="auto"/>
        <w:bottom w:val="none" w:sz="0" w:space="0" w:color="auto"/>
        <w:right w:val="none" w:sz="0" w:space="0" w:color="auto"/>
      </w:divBdr>
      <w:divsChild>
        <w:div w:id="710496467">
          <w:marLeft w:val="274"/>
          <w:marRight w:val="0"/>
          <w:marTop w:val="0"/>
          <w:marBottom w:val="0"/>
          <w:divBdr>
            <w:top w:val="none" w:sz="0" w:space="0" w:color="auto"/>
            <w:left w:val="none" w:sz="0" w:space="0" w:color="auto"/>
            <w:bottom w:val="none" w:sz="0" w:space="0" w:color="auto"/>
            <w:right w:val="none" w:sz="0" w:space="0" w:color="auto"/>
          </w:divBdr>
        </w:div>
      </w:divsChild>
    </w:div>
    <w:div w:id="1566525814">
      <w:bodyDiv w:val="1"/>
      <w:marLeft w:val="0"/>
      <w:marRight w:val="0"/>
      <w:marTop w:val="0"/>
      <w:marBottom w:val="0"/>
      <w:divBdr>
        <w:top w:val="none" w:sz="0" w:space="0" w:color="auto"/>
        <w:left w:val="none" w:sz="0" w:space="0" w:color="auto"/>
        <w:bottom w:val="none" w:sz="0" w:space="0" w:color="auto"/>
        <w:right w:val="none" w:sz="0" w:space="0" w:color="auto"/>
      </w:divBdr>
    </w:div>
    <w:div w:id="1625118321">
      <w:bodyDiv w:val="1"/>
      <w:marLeft w:val="0"/>
      <w:marRight w:val="0"/>
      <w:marTop w:val="0"/>
      <w:marBottom w:val="0"/>
      <w:divBdr>
        <w:top w:val="none" w:sz="0" w:space="0" w:color="auto"/>
        <w:left w:val="none" w:sz="0" w:space="0" w:color="auto"/>
        <w:bottom w:val="none" w:sz="0" w:space="0" w:color="auto"/>
        <w:right w:val="none" w:sz="0" w:space="0" w:color="auto"/>
      </w:divBdr>
    </w:div>
    <w:div w:id="1676149552">
      <w:bodyDiv w:val="1"/>
      <w:marLeft w:val="0"/>
      <w:marRight w:val="0"/>
      <w:marTop w:val="0"/>
      <w:marBottom w:val="0"/>
      <w:divBdr>
        <w:top w:val="none" w:sz="0" w:space="0" w:color="auto"/>
        <w:left w:val="none" w:sz="0" w:space="0" w:color="auto"/>
        <w:bottom w:val="none" w:sz="0" w:space="0" w:color="auto"/>
        <w:right w:val="none" w:sz="0" w:space="0" w:color="auto"/>
      </w:divBdr>
      <w:divsChild>
        <w:div w:id="1861118579">
          <w:marLeft w:val="274"/>
          <w:marRight w:val="0"/>
          <w:marTop w:val="0"/>
          <w:marBottom w:val="0"/>
          <w:divBdr>
            <w:top w:val="none" w:sz="0" w:space="0" w:color="auto"/>
            <w:left w:val="none" w:sz="0" w:space="0" w:color="auto"/>
            <w:bottom w:val="none" w:sz="0" w:space="0" w:color="auto"/>
            <w:right w:val="none" w:sz="0" w:space="0" w:color="auto"/>
          </w:divBdr>
        </w:div>
        <w:div w:id="932202594">
          <w:marLeft w:val="274"/>
          <w:marRight w:val="0"/>
          <w:marTop w:val="0"/>
          <w:marBottom w:val="0"/>
          <w:divBdr>
            <w:top w:val="none" w:sz="0" w:space="0" w:color="auto"/>
            <w:left w:val="none" w:sz="0" w:space="0" w:color="auto"/>
            <w:bottom w:val="none" w:sz="0" w:space="0" w:color="auto"/>
            <w:right w:val="none" w:sz="0" w:space="0" w:color="auto"/>
          </w:divBdr>
        </w:div>
        <w:div w:id="1552961564">
          <w:marLeft w:val="274"/>
          <w:marRight w:val="0"/>
          <w:marTop w:val="0"/>
          <w:marBottom w:val="0"/>
          <w:divBdr>
            <w:top w:val="none" w:sz="0" w:space="0" w:color="auto"/>
            <w:left w:val="none" w:sz="0" w:space="0" w:color="auto"/>
            <w:bottom w:val="none" w:sz="0" w:space="0" w:color="auto"/>
            <w:right w:val="none" w:sz="0" w:space="0" w:color="auto"/>
          </w:divBdr>
        </w:div>
        <w:div w:id="1820420293">
          <w:marLeft w:val="274"/>
          <w:marRight w:val="0"/>
          <w:marTop w:val="0"/>
          <w:marBottom w:val="0"/>
          <w:divBdr>
            <w:top w:val="none" w:sz="0" w:space="0" w:color="auto"/>
            <w:left w:val="none" w:sz="0" w:space="0" w:color="auto"/>
            <w:bottom w:val="none" w:sz="0" w:space="0" w:color="auto"/>
            <w:right w:val="none" w:sz="0" w:space="0" w:color="auto"/>
          </w:divBdr>
        </w:div>
      </w:divsChild>
    </w:div>
    <w:div w:id="1730691373">
      <w:bodyDiv w:val="1"/>
      <w:marLeft w:val="0"/>
      <w:marRight w:val="0"/>
      <w:marTop w:val="0"/>
      <w:marBottom w:val="0"/>
      <w:divBdr>
        <w:top w:val="none" w:sz="0" w:space="0" w:color="auto"/>
        <w:left w:val="none" w:sz="0" w:space="0" w:color="auto"/>
        <w:bottom w:val="none" w:sz="0" w:space="0" w:color="auto"/>
        <w:right w:val="none" w:sz="0" w:space="0" w:color="auto"/>
      </w:divBdr>
      <w:divsChild>
        <w:div w:id="1125587392">
          <w:marLeft w:val="274"/>
          <w:marRight w:val="0"/>
          <w:marTop w:val="0"/>
          <w:marBottom w:val="0"/>
          <w:divBdr>
            <w:top w:val="none" w:sz="0" w:space="0" w:color="auto"/>
            <w:left w:val="none" w:sz="0" w:space="0" w:color="auto"/>
            <w:bottom w:val="none" w:sz="0" w:space="0" w:color="auto"/>
            <w:right w:val="none" w:sz="0" w:space="0" w:color="auto"/>
          </w:divBdr>
        </w:div>
      </w:divsChild>
    </w:div>
    <w:div w:id="1891918005">
      <w:bodyDiv w:val="1"/>
      <w:marLeft w:val="0"/>
      <w:marRight w:val="0"/>
      <w:marTop w:val="0"/>
      <w:marBottom w:val="0"/>
      <w:divBdr>
        <w:top w:val="none" w:sz="0" w:space="0" w:color="auto"/>
        <w:left w:val="none" w:sz="0" w:space="0" w:color="auto"/>
        <w:bottom w:val="none" w:sz="0" w:space="0" w:color="auto"/>
        <w:right w:val="none" w:sz="0" w:space="0" w:color="auto"/>
      </w:divBdr>
    </w:div>
    <w:div w:id="1910460364">
      <w:bodyDiv w:val="1"/>
      <w:marLeft w:val="0"/>
      <w:marRight w:val="0"/>
      <w:marTop w:val="0"/>
      <w:marBottom w:val="0"/>
      <w:divBdr>
        <w:top w:val="none" w:sz="0" w:space="0" w:color="auto"/>
        <w:left w:val="none" w:sz="0" w:space="0" w:color="auto"/>
        <w:bottom w:val="none" w:sz="0" w:space="0" w:color="auto"/>
        <w:right w:val="none" w:sz="0" w:space="0" w:color="auto"/>
      </w:divBdr>
      <w:divsChild>
        <w:div w:id="369307938">
          <w:marLeft w:val="274"/>
          <w:marRight w:val="0"/>
          <w:marTop w:val="0"/>
          <w:marBottom w:val="0"/>
          <w:divBdr>
            <w:top w:val="none" w:sz="0" w:space="0" w:color="auto"/>
            <w:left w:val="none" w:sz="0" w:space="0" w:color="auto"/>
            <w:bottom w:val="none" w:sz="0" w:space="0" w:color="auto"/>
            <w:right w:val="none" w:sz="0" w:space="0" w:color="auto"/>
          </w:divBdr>
        </w:div>
        <w:div w:id="1231892929">
          <w:marLeft w:val="274"/>
          <w:marRight w:val="0"/>
          <w:marTop w:val="0"/>
          <w:marBottom w:val="0"/>
          <w:divBdr>
            <w:top w:val="none" w:sz="0" w:space="0" w:color="auto"/>
            <w:left w:val="none" w:sz="0" w:space="0" w:color="auto"/>
            <w:bottom w:val="none" w:sz="0" w:space="0" w:color="auto"/>
            <w:right w:val="none" w:sz="0" w:space="0" w:color="auto"/>
          </w:divBdr>
        </w:div>
        <w:div w:id="441151353">
          <w:marLeft w:val="274"/>
          <w:marRight w:val="0"/>
          <w:marTop w:val="0"/>
          <w:marBottom w:val="0"/>
          <w:divBdr>
            <w:top w:val="none" w:sz="0" w:space="0" w:color="auto"/>
            <w:left w:val="none" w:sz="0" w:space="0" w:color="auto"/>
            <w:bottom w:val="none" w:sz="0" w:space="0" w:color="auto"/>
            <w:right w:val="none" w:sz="0" w:space="0" w:color="auto"/>
          </w:divBdr>
        </w:div>
        <w:div w:id="1442721608">
          <w:marLeft w:val="274"/>
          <w:marRight w:val="0"/>
          <w:marTop w:val="0"/>
          <w:marBottom w:val="0"/>
          <w:divBdr>
            <w:top w:val="none" w:sz="0" w:space="0" w:color="auto"/>
            <w:left w:val="none" w:sz="0" w:space="0" w:color="auto"/>
            <w:bottom w:val="none" w:sz="0" w:space="0" w:color="auto"/>
            <w:right w:val="none" w:sz="0" w:space="0" w:color="auto"/>
          </w:divBdr>
        </w:div>
        <w:div w:id="1097365635">
          <w:marLeft w:val="274"/>
          <w:marRight w:val="0"/>
          <w:marTop w:val="0"/>
          <w:marBottom w:val="0"/>
          <w:divBdr>
            <w:top w:val="none" w:sz="0" w:space="0" w:color="auto"/>
            <w:left w:val="none" w:sz="0" w:space="0" w:color="auto"/>
            <w:bottom w:val="none" w:sz="0" w:space="0" w:color="auto"/>
            <w:right w:val="none" w:sz="0" w:space="0" w:color="auto"/>
          </w:divBdr>
        </w:div>
        <w:div w:id="1351948683">
          <w:marLeft w:val="274"/>
          <w:marRight w:val="0"/>
          <w:marTop w:val="0"/>
          <w:marBottom w:val="0"/>
          <w:divBdr>
            <w:top w:val="none" w:sz="0" w:space="0" w:color="auto"/>
            <w:left w:val="none" w:sz="0" w:space="0" w:color="auto"/>
            <w:bottom w:val="none" w:sz="0" w:space="0" w:color="auto"/>
            <w:right w:val="none" w:sz="0" w:space="0" w:color="auto"/>
          </w:divBdr>
        </w:div>
        <w:div w:id="1346129093">
          <w:marLeft w:val="274"/>
          <w:marRight w:val="0"/>
          <w:marTop w:val="0"/>
          <w:marBottom w:val="0"/>
          <w:divBdr>
            <w:top w:val="none" w:sz="0" w:space="0" w:color="auto"/>
            <w:left w:val="none" w:sz="0" w:space="0" w:color="auto"/>
            <w:bottom w:val="none" w:sz="0" w:space="0" w:color="auto"/>
            <w:right w:val="none" w:sz="0" w:space="0" w:color="auto"/>
          </w:divBdr>
        </w:div>
        <w:div w:id="494884866">
          <w:marLeft w:val="274"/>
          <w:marRight w:val="0"/>
          <w:marTop w:val="0"/>
          <w:marBottom w:val="0"/>
          <w:divBdr>
            <w:top w:val="none" w:sz="0" w:space="0" w:color="auto"/>
            <w:left w:val="none" w:sz="0" w:space="0" w:color="auto"/>
            <w:bottom w:val="none" w:sz="0" w:space="0" w:color="auto"/>
            <w:right w:val="none" w:sz="0" w:space="0" w:color="auto"/>
          </w:divBdr>
        </w:div>
      </w:divsChild>
    </w:div>
    <w:div w:id="1917593795">
      <w:bodyDiv w:val="1"/>
      <w:marLeft w:val="0"/>
      <w:marRight w:val="0"/>
      <w:marTop w:val="0"/>
      <w:marBottom w:val="0"/>
      <w:divBdr>
        <w:top w:val="none" w:sz="0" w:space="0" w:color="auto"/>
        <w:left w:val="none" w:sz="0" w:space="0" w:color="auto"/>
        <w:bottom w:val="none" w:sz="0" w:space="0" w:color="auto"/>
        <w:right w:val="none" w:sz="0" w:space="0" w:color="auto"/>
      </w:divBdr>
    </w:div>
    <w:div w:id="2130735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06C11-957B-486C-8289-94745DBB1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4</Pages>
  <Words>1227</Words>
  <Characters>6998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Sonali Sahu</vt:lpstr>
    </vt:vector>
  </TitlesOfParts>
  <Company/>
  <LinksUpToDate>false</LinksUpToDate>
  <CharactersWithSpaces>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Sonali Sahu</dc:title>
  <dc:creator>Sonali Sahu</dc:creator>
  <cp:lastModifiedBy>Sonali Sahu</cp:lastModifiedBy>
  <cp:revision>25</cp:revision>
  <cp:lastPrinted>2024-06-10T19:13:00Z</cp:lastPrinted>
  <dcterms:created xsi:type="dcterms:W3CDTF">2024-05-23T18:19:00Z</dcterms:created>
  <dcterms:modified xsi:type="dcterms:W3CDTF">2024-07-08T20:56:00Z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db3fd366-8a43-4acc-a737-1108493d6fc3</vt:lpwstr>
  </property>
  <property fmtid="{D5CDD505-2E9C-101B-9397-08002B2CF9AE}" pid="3" name="x1ye=0">
    <vt:lpwstr>OEYAAB+LCAAAAAAABAAUmrVipVAURT+IAnh4ibs7He7ufP1kmqQKj1zO2XutEAxHfggqMD+CZagfi5AUzFEoTdMUy2MkDwEdVhJX+fv1W0IzQ8UnpcT0KKGDPLQIpBTp9Py7+xEfJi1/Eg+gee8Qf8++26XMZKC/hMT1TL+EIbBLT2Um4RoUu0/GxLaKuoA+EK1O2ZWVBUinC4zAnq6pRpcXRBU6DDsK2Hs31DYDuAhB1RR4hvrIKAjSb2D16od</vt:lpwstr>
  </property>
  <property fmtid="{D5CDD505-2E9C-101B-9397-08002B2CF9AE}" pid="4" name="x1ye=1">
    <vt:lpwstr>uVdwvEm0QJH+nigwb+RtY4dfke9soiSWHCBhT9tWuOwqA9uAdpNnwZwiAGo+fPkpWLZ3tqr8Qt4Q54Tdj7F1Op9B/LruUEVQoQNPk9eAlgytfThtPY09aEooeaE9hbLfeWT4v36gug46KOISETAKHLYs8lip1aDxvWtYkOD6V3pYFdNNadWUlAsz7/uCp6sLwh/oc8UuH3dT2KocvU4OB7iPAb3hEw+ix1o9L2swICJCtXZPKoZRiKphloEe+Ix</vt:lpwstr>
  </property>
  <property fmtid="{D5CDD505-2E9C-101B-9397-08002B2CF9AE}" pid="5" name="x1ye=10">
    <vt:lpwstr>StpNDrUs9/QaHvYtwmHxpUF3SADuv+TRCgSowO7iFTGgeNwY+eGGJSbEjFMFNayqz5iTOrJORvlECBx6yLSkfdbzkbaLW1yZNfJQy2rn9FyMQmU1aUwv3ik7EyqvwVTcqMAkPtx0M3g9OfbxTe68G0G78kpf87NK04C09RepRR+QqnTAouKXf6/lodHqmZIvSJFQT75nrDbxQYlg+0dS3OrXsaBwgRvhxi6i/4gw1RGFZG2ORPWjBvBuL+Ei8pa</vt:lpwstr>
  </property>
  <property fmtid="{D5CDD505-2E9C-101B-9397-08002B2CF9AE}" pid="6" name="x1ye=11">
    <vt:lpwstr>heco3/Rp6PeF80xG/WMKwQSEWiUmXQ+9w0gVU+VGFSd73UfEZbntAkAm0io4n0/IajafHt5hGGPV/AB1grd23Fc6Rehry8n3do+YgXB8VMpHRNPzcSWSCU9lHP7Yvab8zboiz6gx/UH+9Y3Yl8o1NoGs35BGcFvE1F9CkGBalmYdoTUGAsfd0M+I6m7czI1lA3IQlwVp/1Bdf0+X/5IpoxwwB1qX6EBPs1qJRp4z/WhggTZhEewg+iCWXBGj0BK</vt:lpwstr>
  </property>
  <property fmtid="{D5CDD505-2E9C-101B-9397-08002B2CF9AE}" pid="7" name="x1ye=12">
    <vt:lpwstr>NNH1/WfLllMp/NmFPYHEyvqDVhStK7liBhI4LRcMcDTJuj5mHlvHPXAWqobzoLyQKlSOjoCjpwL/6AF4dzp0twsyz2gvak+Ve+AKbkXfqldscXCG3FpKRKEcRSDMX8LD2IBquXobWFsGYX5+65nsHo7ZkK6I29wSJQd40s5gKa4sin4BVXIIdxo1XqU0eJ40V7ysYe1JgfiiGEbzST5l900xUp35xZum4WJ8GtrfMFNg3whr7P+xLJvee6rJPJu</vt:lpwstr>
  </property>
  <property fmtid="{D5CDD505-2E9C-101B-9397-08002B2CF9AE}" pid="8" name="x1ye=13">
    <vt:lpwstr>tdPZ1eAbxuCwc9LRUdgbSFLoGjO3xbbhbbzVm32mN0lmDoF0ZP/dWgDb8ri0CNqBCSDl5Fpxg48uBjaFcPE3PgBN9yGCwifjAg3pCmgUjAZkYo3EmMZKUeXXkWKxW6+5+S3FQgbzjECYTcqgoSjaA1byKAZt75BbbVHN4jrNfjiIlU44jsWTE1vfedzXauwx5kfX5nYT7K+glchQ1/jnP32UvlBpQkFRnPOCVP851hl2YR7JvPypYTeWmkkk3Sr</vt:lpwstr>
  </property>
  <property fmtid="{D5CDD505-2E9C-101B-9397-08002B2CF9AE}" pid="9" name="x1ye=14">
    <vt:lpwstr>MPUNke+Sl0KPeoLT8BdbR9AzLCQ2zaLeaHBp0KRs37/HZoWaLKr9GchCjdi/cnIJwre6aZVpuZDM+/1mjsep6BNvEmYJeU7OhaWvYNhnhoPMoYewPczJgwj/aEYB3Dn/OKufUFueF+0jq3ikMg+XwWwEEW51u6+LGkfraHgBZhqVtn5q12iT3GAKVrfyaUZPLgO85hEFozzfiQXQsoIdnZf3C7NdHv414UfHyKze/zh9cXg8YG1ILiLdVFlxwGm</vt:lpwstr>
  </property>
  <property fmtid="{D5CDD505-2E9C-101B-9397-08002B2CF9AE}" pid="10" name="x1ye=15">
    <vt:lpwstr>DHOFuIR+MNmUrP7rW7qOSM9UfSQWtQVhaVuid5CxRcqs/1b3+5Jj/gnqEe3pun5Vifs+ysHFFxaI+hJFL+i4CO08LDahwuOi7eEi34z8wfVIOQCUgVo/T6zQWgMrYCoHEJTeDr+FWuB+0HdoA05ATwDyRwizU4suqqTU+be717IMboD04AFEJyFUzZUMfq8vxbC3GJNMxx3VVNj0NnwKIYrOHTY1K25J6Z9Jr3foYqkyiO3zAczulpAVaDwGIii</vt:lpwstr>
  </property>
  <property fmtid="{D5CDD505-2E9C-101B-9397-08002B2CF9AE}" pid="11" name="x1ye=16">
    <vt:lpwstr>ddibSYcHoKPTj0vWbasSc3oqAUjh/DQ834GstcNXIPQfXNqTLtQ1RHb7/XPfh4Vy9nIgzlHEYJ/cDvbbASTpIzvq8r1wA1ULG9L9Jm89U4gOr+wDJEvq6wKINvByqfxhkFFVQMwG5rhj3u9JVEVJbu0qZiueyB1taSuc4jqTKtXeqDF+SmlunGEZ9eUPTKqjR+aYu10iePCCKATJYcstmO/ErFpijy8lJTt1ChuaCp31Mdpe9IMUAF2S3CWD4zi</vt:lpwstr>
  </property>
  <property fmtid="{D5CDD505-2E9C-101B-9397-08002B2CF9AE}" pid="12" name="x1ye=17">
    <vt:lpwstr>54eDupMwhFRWsjmUrVfztPHNfvMb0G3r8OfZibxg4myAKGv/8UCsvabAsRZ5aSt9Wf4pcG8GVIvv0ztD5tvqxHjC2KqQHqOFTi3drrGbXfqT34Zwtf2dhxEfsLH5ZhV6FMVpISdhmu0vk/uEIHCeiFb8yQ4B38Ha1YorwYWtQXCKom7ZDvxKgUeqUdFA38jFz0AJcXeE/ZWOkvx6oFneoJiP+oqWr3mD4phHQeOan/GxqN+Jpa3hJCslaFjkZ7q</vt:lpwstr>
  </property>
  <property fmtid="{D5CDD505-2E9C-101B-9397-08002B2CF9AE}" pid="13" name="x1ye=18">
    <vt:lpwstr>WanKd8VxKqL+hQtor5Rry7OwFkknVG1F/0x20o4VSICguvYLcqspOXjG70++YQH4JI9J2m/gP5J/JW/Ur83IGl5YTX1vG+4KpLjSZJpTJE6H9te7l70KgZ0+4jzJaD1Q18UhETzjNrTQW9CtAi50kbvqwN4gvGYT7rfLHMvONIZar4+LSuRN097OkPKjBCD3Yibja/RdQRUWNFS8hrQKFI03M1TSNk/vPqry15ZD+QNssuuMbaDxO36skLBkX7h</vt:lpwstr>
  </property>
  <property fmtid="{D5CDD505-2E9C-101B-9397-08002B2CF9AE}" pid="14" name="x1ye=19">
    <vt:lpwstr>+6rYzwcWmZ+o/wK4PP3HP5kg8QX3sKfHENCQoIgmu3mAYfpPkxcObqfKkcCDlW+OCttfnq0TIlYyvSVXzFdQCmBnhrCdvmnCEYDRdnjpz/dJvNAdjA7PCXWILXcFZdRlWhs/SJ/S5TH+HVG4Zo7nYOCneJWwW6OYlNxpdTMqYn6RwJ1yCv7gaH3TxQ/0WkFZd6Gx3URYFLq1N4Q1m0qAn/m+cTL4gfDBjCQkplM8J4iYgZL8vbWBYqt/kx3XIWV</vt:lpwstr>
  </property>
  <property fmtid="{D5CDD505-2E9C-101B-9397-08002B2CF9AE}" pid="15" name="x1ye=2">
    <vt:lpwstr>p7ed/1NKr1Rv3LgsOUTSlIWJ2JPoClJ8wsxTwPRs37OxvlWyiYLkczcueFT1VTMG3QaH/mo9r5OLY8ovCd6DjCdi6ShVZA2RzoGVMOE/+ewN7vvGMgBGt2+deGIkeuGrEy5jQwrzVggM4NSLEsx6zs4yAbshPRQa37uh4CP/a49FvTRHdkLXVr0mRpUM4glJTh9KlJHW0I3dETNyh6Opi9Mr707WuXoa7/QnERawbVmLuffn2e4NdsPdzfZXITQ</vt:lpwstr>
  </property>
  <property fmtid="{D5CDD505-2E9C-101B-9397-08002B2CF9AE}" pid="16" name="x1ye=20">
    <vt:lpwstr>hejwqZTsEOL3rLqlJgf/cEC6n6wXWAnSsQ8hMcazo5sk2PDPZDpm2qe/an/K3P1oqGDIq6lI0yOn6mWMHGcNtLAe5z6c4f40wxaWx02RjVZ6vgGJHRhY3gkKGnl6miQkAGLe6KmPHe+ADS/NrNX19DI/WzyDXR9DXgYua48EQ6/sB+zJEiD1E6kaWrBU+ZvxzBA718CDCPhdrCja5WzBODO4XJW64RqLbeZsZXQy/RwXIXE8I9CRorqfFzLLtud</vt:lpwstr>
  </property>
  <property fmtid="{D5CDD505-2E9C-101B-9397-08002B2CF9AE}" pid="17" name="x1ye=21">
    <vt:lpwstr>wzy/lQS5JQ+0qfesycxEsBV8pGv/uyIMWoEn1A+/8+fp8NxOcesjhUvfzXWLiYlWWYhjFEyhuRzP5qwL2aV/X/DgB/5NsfcKEdK+tWfpUSbz0VghNGliEQqUcR4cLuAexLXaSvypYKSNBgnVq7FU3JScPLLd9xo06ie0FtioJ+4mLJ4iQ1Ja7bEY4zO4Cy9MfTATuV3MA0cOij2a4cRU8WomFW3LR5VYwjwWF0ZBrDk751Nd08+PMbGmfg+JTwy</vt:lpwstr>
  </property>
  <property fmtid="{D5CDD505-2E9C-101B-9397-08002B2CF9AE}" pid="18" name="x1ye=22">
    <vt:lpwstr>OJ2B0yMlLCnLVddJ5+v08+LM2EqG1mRFDt+6lbimjGWGlYK4jmfLCZGqvUeMpF5OV3SxW4LsLjdUC7hbknnQjZ4zVEz291ONnSXg8RqyzOXargnHfkl5qZwvJg+0rIFVRWmTmr/B0BFlKwEXyvn+OCMGerX9Ll60ZvQcprH7wiRxX4FZjCgyT28w4otUw7FN1t7yZjpf2dWOUzGID80dYfui64l8pbFQLwqW5sUqU7JROfi14ZYazW0kas5FFLx</vt:lpwstr>
  </property>
  <property fmtid="{D5CDD505-2E9C-101B-9397-08002B2CF9AE}" pid="19" name="x1ye=23">
    <vt:lpwstr>XGNy6pxcRAB9MXWakFPJ1mcX8L7zDj3px7c1IES6XVaDfekzXhBrXQCw78GfAINj1SqyZU4mxdEiDNmvdiaw3hrmx7EaU53stLTSDHVoNwtAaatxPHHYn8CyiE10gcCNDfrEy1SDhHVk8WZZisB7sE1Y01Eh7RgAScNg5Xj7FTfUbFD9NdMIWi5poADZqn5bQvS0dzn6tfGdtTzRHSRuMVo+vAXCFrPxTug59Hu/V0LwL4cCnFXq4ucGpFce8UI</vt:lpwstr>
  </property>
  <property fmtid="{D5CDD505-2E9C-101B-9397-08002B2CF9AE}" pid="20" name="x1ye=24">
    <vt:lpwstr>31Z3AhTeGJJYlF/TylwmjtcTKH59qKSxwya7WQRS91O3WK6py1OZxFBojJ96ixDgunPRqPZHfo0NU5bFRIHNA7JlfrcUYX2/qyJliIW1goc1qLAiAd0XZTChSW/9IvZnDqWP62j/xHY6XqcLRmKNaJuz6CT/rkPlqDJvo1PpmWGZgh0grjCWF5R1rmHHRzW+xaw3kYxY1WgbszKoBnlD0ZcuvFgRqodOS/OP4F72Ysdx0yS48eFT75Xfy4RcKto</vt:lpwstr>
  </property>
  <property fmtid="{D5CDD505-2E9C-101B-9397-08002B2CF9AE}" pid="21" name="x1ye=25">
    <vt:lpwstr>EAqLMY64OdhvFy+F05xEBKy/8i/vcqQB/Vgk80EFFr1KHH1hmbObXUJtYcoUnhR0TztoT2CPeVMkiJjd5HX+ZccTghUXqqvH519VHSOq6YBremPb8NP0ng8bZByy98DvI2RzSYphbpaxOmcYrLmDH+z/rvKndlODYDJhuA9K9aX7rj0wV8BKt00TfOxXz/G9x8wDwpWl3/niWiXUfl+i0y0/yOdvUnAdWg8caZSL+L4yWY/L76Ul85QNWSMFkMf</vt:lpwstr>
  </property>
  <property fmtid="{D5CDD505-2E9C-101B-9397-08002B2CF9AE}" pid="22" name="x1ye=26">
    <vt:lpwstr>QCJZweiofv6rqmmsCsu8stvfkM7TFHk74bFbWg6YAckp//+OlnfiEdRn9zVwQdYMtCoCTCo9oQBZqmZx+SLZ8nI9N6nTcEqkWssjaYzrx8ZpOqBA4P0QkVV7FaFJpX5A551zZw0Pro+65DoeM/wronjXhxK30xKwfzIpBTDhVU92n+gDf+/1e74a/ZAwnNJSxY/NeHdVqTGA0uXcrHmq9xRMOqiqWlw0tcTdl3ozj3q8wFoIWLmKtuKMzR6BJdx</vt:lpwstr>
  </property>
  <property fmtid="{D5CDD505-2E9C-101B-9397-08002B2CF9AE}" pid="23" name="x1ye=27">
    <vt:lpwstr>j9ve4M/xpp7oTPeEvl99oLb0Oosp7TqZXf4s0b05kPgmEHq6N8auptOcqnT+0XXkzINBJm4Mk6Zxf3fIGiaV5h/5jdjPy5xJLl04YJcib+azTdor7ucUbOe8J4AixAAcaqkDQi2LQuOLCk+TW0q43UC2DknZlZWkmrdX4fWFiztDxu5s4G3w2XYBQJsFH87M4hV0QG8WHuGCLpm0ceJi7z1CyHCEVJU4lcy/sv0q2/HbUld0zGi4mHboPtZMBXe</vt:lpwstr>
  </property>
  <property fmtid="{D5CDD505-2E9C-101B-9397-08002B2CF9AE}" pid="24" name="x1ye=28">
    <vt:lpwstr>fOtEcjFlSz5N8k4kqHAgv060v31UdXiyfUu5rvCPesHuvinK0b/aFOoAsHx2VtDoWC/+u/dm32Ixd+cJcjPu15U0i4vUr9sSxzqz3hlyPIqWSr26MQ5SDT6GJvQ9MbZaixOrTQoZqM8RBc4oghQ/IykiexvvNrEx83Oav4608XF3xWQR5d8tDnDdeoARnHf3RwL1FB7illj+MNaOTMIcc++i+zWK/Z3htHhebh6F7z0WocRTj5HunwU7EJ+XGkz</vt:lpwstr>
  </property>
  <property fmtid="{D5CDD505-2E9C-101B-9397-08002B2CF9AE}" pid="25" name="x1ye=29">
    <vt:lpwstr>iTBWBtSgzMo5IV6ExbIREUbBuP5kAW3gs0lUK013zEDcGnHZv1Iyysz9HdpqIHaWtGfDmimG/xueThT3ngpqWeXOyM4WPQ7P0W2dcOx7LXPXpzemMDL6djYYWQLSDz369SvUwCa1kD2p6QKIqTOR/pkrDyJP/IohY/lLS/T4r1Kc6LGCBCgFkhZVJjRM1HOh7aNgsMp0XBpwedHMLNsY9EX8/FrsGxuCrLCpYvWd+JBJlI2s2u1Pu0OlfrL4Z7Y</vt:lpwstr>
  </property>
  <property fmtid="{D5CDD505-2E9C-101B-9397-08002B2CF9AE}" pid="26" name="x1ye=3">
    <vt:lpwstr>PanWdwR1Tq/TUyZkEPvUAAzVj2LvPmR3w6lwpRNjTQyvuuH9PA0jE8U+C3yi5x4xstPqxQiQUsfEkgqLtB6Oam92+aXM778p0pEUl48hHCmzPGUQNHUmUq//FQ1dzDwxsHGoySriBpnXgYmfxD1qBev25CeJfSasiQoocRf1IQg1DNoNZeOJ+Zx5JE+jRws5C0Lx1LQqFY1keAiQqI60LsKn64OCTpdkKnnEX4LB8Uu2NfqfNA+fndl01Sr65kL</vt:lpwstr>
  </property>
  <property fmtid="{D5CDD505-2E9C-101B-9397-08002B2CF9AE}" pid="27" name="x1ye=30">
    <vt:lpwstr>M/4ek2lIu5TLFR7dXk50vZ7Se86FNS9hFCZLRHSfRXjqDlEGd/JYwvnzZGbp1D/1WnlKaj4EwWlsjctH6QqOVwXUdCLjDYFjZRccgcDLSnBGflRAjgxGLUstvXYy+6pqIzYRJviWLCOGJXCqQ8oc9ZNXwg5uH4H2TSnWimP7m9MpTcPE0yt7/4y6Rdq0vxdzBKlsMzBYLJVWnA5J4YgYyobsnm34eB7VZplnt01rgBzghDXWFklFlhhSohCO44r</vt:lpwstr>
  </property>
  <property fmtid="{D5CDD505-2E9C-101B-9397-08002B2CF9AE}" pid="28" name="x1ye=31">
    <vt:lpwstr>7az/o9109pmmfFhPAcuuh/h2gqQ8adc5HUZWqq7VWgyB6h6mEwAGwu0Swpo5EcuCEnbLb8PcLTA1+a94s4qCCcbnOcMWDhQUKNDQZVXGdg1WVCCfdHSQpQ3TgHt9vjkJP8GbIPVJvwDuMe8JRbIu6wYpgLipre4d7satPaYOZkgsvyvJP8qLkstgVTzrsiQggJGrBINwZLpfPVI4o65NRxK4DJUomNDLAx/NpP9hbpofDrdAM+lZAUa6FY4zo10</vt:lpwstr>
  </property>
  <property fmtid="{D5CDD505-2E9C-101B-9397-08002B2CF9AE}" pid="29" name="x1ye=32">
    <vt:lpwstr>Bl/Mf9HARfEWECCJ/iwvMjVuvLKpIRV4/pvtHJQiz4GsZ604vZvNc7IVdccC3qrK6XYmhYiHhdhbxoXhKFCprOTvM34osx+Ya1+0JfB/Ezo52Af9LeRFg60CttOiEeAFo4jzaL4WH0ErwObYCbfb/9lA1axxXYTQQ99Q2TBU8CCza2109LjDsDtriXQP+9UUWAMrXsnK3A0l+MqhVHcJoEbp36CXqWyivtceN0bjvO9VKucppMI4aW0UCsM/7Ab</vt:lpwstr>
  </property>
  <property fmtid="{D5CDD505-2E9C-101B-9397-08002B2CF9AE}" pid="30" name="x1ye=33">
    <vt:lpwstr>4zuS+jAiloTIRpKE8h/9lxR/6A0wXGrxyvpMJYEJGL5prg2yfaVjf2JrJ/tE9vF82UeC7BLZFmFwm4NLgcwfVdhFDroIsU7j2xgJgpDMQbjotyGpLboMm7bTL39llRR0iyZXaFfSU6l/C54owSogGY7F0CaSMrdadDoH1Y7RFVRPtC7fLJfSizrzzxWe3p2m7VN3bQY4V3MFPSx3EkTamrjrkihTeE3pk0PLzYUJZpI5DXmeG97fmb7bvCQ7oav</vt:lpwstr>
  </property>
  <property fmtid="{D5CDD505-2E9C-101B-9397-08002B2CF9AE}" pid="31" name="x1ye=34">
    <vt:lpwstr>fBnHs7cW/OEKO59U8z4Dlek/VkFKUhhIXeZ/1lQ2O0EsLYtVMFmWyyqYtnltks63GU5d4Fqfo5MkvsY16Qu4iBX6QvCDOy+gqFgC13WPQP3LR3u1rmaJLSitKLIFPCsB0ETqBf7RrV4TdytrdXbggU66t4rGR942J5hrZ0gclGx8dYlga1qOl0xitGKNQWnd0HnFoBnYdyHlvRgliB7ZuDVYSWEnG/iwj6x7L+UJsXfpZCUOfZZw4Utpa41f4fd</vt:lpwstr>
  </property>
  <property fmtid="{D5CDD505-2E9C-101B-9397-08002B2CF9AE}" pid="32" name="x1ye=35">
    <vt:lpwstr>euZtue9RrAFk9velC5Os92CEfnngw4n6uxlpq163ie+w1B+ccL6OJdSjwkyXs3fRVr+HunpjMjzvg8f+S5d1QENmPzMiCBLFvDyXPgNCzrHxNO1NPpHIbp8yXC+UhtGtU23z1GbQiESesed1GXNoMx5XbifgXBx7X/bzxisK0jRI4vCa9N/t/gCXEBAPlvQffSHZ+RiB3wUs6Km/p6ms/9a6cxtnhB8GdiKwK2wT5oLHKjkQorH5r4CFJsOkckg</vt:lpwstr>
  </property>
  <property fmtid="{D5CDD505-2E9C-101B-9397-08002B2CF9AE}" pid="33" name="x1ye=36">
    <vt:lpwstr>TnCDxKtILml0DXADpi84bQxOEA1zqkNlIWY5ZtJI2MhQFphVlDGPH44af25mRGTSGM+Tv1gEmQM2Zt/yjXtAxHXXjlU3HUItaU9LRL+EWzHlV0RpkBVUJarK6ZebUVMBM/yps971KXCnhVElCl3dD9Dalw9+2b09Wni/CjGxakFkmd0juBQiv4iQm9cLQk2C4uN9WKU8kMf8INSNUfs0vQQSUk8K1t2A/9zRYkNkKpEmA7J7fuGHrUpEit0SL8w</vt:lpwstr>
  </property>
  <property fmtid="{D5CDD505-2E9C-101B-9397-08002B2CF9AE}" pid="34" name="x1ye=37">
    <vt:lpwstr>QGXnMvqbJlidL//tRdISL3tX7KPa0LBcqVmamhRwzwu+0RYjmFPlrwpndrHLunPFe3V4jT5nBD6GoDhZVhC4DlNhHqafTMMCqbk5CpGi+jXBijnnTaTNJD+TcBbX20yvreSvqSJmk6S52Wc7c5pgiB9d0oL9Kn/yWOySk5dgIX3ia3ViMreTW+m1b8ppg3OLwWicBndJMkb9/PE3hetK1ULv8hjxH03WBe7YGoMJ4NhfVXtgfoomDoMDsVDvTEG</vt:lpwstr>
  </property>
  <property fmtid="{D5CDD505-2E9C-101B-9397-08002B2CF9AE}" pid="35" name="x1ye=38">
    <vt:lpwstr>p9RkZzixi3FvSVDkgwwegy2zMWGYobevDkG3L9Lc1dRdB2w405sOPz12bJ46W4azDOpPmyrgr8/ts5eOG5sYsfXr3RsyZfD/jdqSWXAXS4WPiX4stfIi2t6yg+WXV28VfrpJYdEg4AD5GCb5T9sqiVzWOlPxl6AgTTQcnKfCn4jni27G5W1qpUscJmEo3Z7c2eJYiLY+gVgGFrY39nzyD9kQQub/gEdF6VDC4yBeD0VYJkZte5lfLIIQe8mpvkH</vt:lpwstr>
  </property>
  <property fmtid="{D5CDD505-2E9C-101B-9397-08002B2CF9AE}" pid="36" name="x1ye=39">
    <vt:lpwstr>yeZRR8jtjwIgWTfLeeVda+EZwJfw8fUUfHkGH8FgFAdt8vgEwRc7yz3xPBDNkgI3lJNHjZrS+EP7nHjacL+CTYt/ir9hDYrqhLOyBqZ1lx3DfwS63083tzFdqRqlk5/EnJSchn1iTT9dSso1TJWf3KtzrSkf3bOUptCvMVfjQ4ncOk3HGYq2ySs6EQmeHpZ/2Q8NR6fJP1V3o3Jn2sAW0jgC3TWc/SL0FYs0V/Q7KcZ/y07p7WK7gdCbba84uL5</vt:lpwstr>
  </property>
  <property fmtid="{D5CDD505-2E9C-101B-9397-08002B2CF9AE}" pid="37" name="x1ye=4">
    <vt:lpwstr>Xpcm35BRXmpFzmInrG2yYiwBWPkJ0ZekKwnZPyOCvJ74+27PzvSamIOWcrUQyUwFrdoy4oEllPuiaRQGbNMTa1Zh9V0t1E0OGMLv9nyZb6F6PM0vzkET6CRnDR1rM1IylRZlrxuTI6ZABReDl5svZ7EkHLulea0ov6fqACVKJOlQDWtwVEqTOGrvNJL5XZTKZM2TKsECVUcyKZYxGiYypKyEIAwDdRoOLPEVNNgaK4jUrgSelaBZVh9VJl7AX0I</vt:lpwstr>
  </property>
  <property fmtid="{D5CDD505-2E9C-101B-9397-08002B2CF9AE}" pid="38" name="x1ye=40">
    <vt:lpwstr>RIimYznJG2l/82FwfnwOGYyQCV6wGDeIiFT6mk+Ahnz3Lse1v9tB/z5VN8OLtXjxG1uxLYijQbEQ9z320HqoCIUwLHLabdtmND8xKxNj/Qtu9ciBZSalVcpDdwlrT7Nm23XEAzCGHeR1lw38pXSCJQn3fLjVZNP2LWuSdU+gee/3v2GCfayG+I/YZCJP18qcgZUI8VnWIQC2850vxr8t+6t76OfQM4hw8FnEvgfsbv98VRaSfJQgVcWi7UweQ7E</vt:lpwstr>
  </property>
  <property fmtid="{D5CDD505-2E9C-101B-9397-08002B2CF9AE}" pid="39" name="x1ye=41">
    <vt:lpwstr>x85bMYDCF8QiFoKiK0iTVOb90jJijC97otw1vIcAA4veDWHoEI/vlubKejIzcWsPT7OteH9oCuIv52HVyGpUNMB3do8YzEFbtP/quVmusQLLj6HfE1FB/UDSE4IWm/7/bsQR0bRJ8dBmzNDDwxJY4KFqPeO4DWiB+XYhKjYx9WmQIkiHF0efElcAIsJr1C4+vnHiw18L+98tDOm+AHzwPHADgZJKIVPBOdU7XOmk27w+k7b4LtK6c9ttAlJ848/</vt:lpwstr>
  </property>
  <property fmtid="{D5CDD505-2E9C-101B-9397-08002B2CF9AE}" pid="40" name="x1ye=42">
    <vt:lpwstr>UvDaaKt8Xkb7FOflBDDFSi5/HQU5XOFyUj/i/zXNMtZEwSPxus/Nt2F0MR/yDYNICMmsFRg8HBKKBH0IVZRdCHy/aHdd8tw/+sXLss8qwqfU/eUqF1T8Ezf9wxuKjTjlGovkb65Npsf0W/8+aW95o1X60AvoHipwfmAUAOfQPlOnP/9AyacDQkvPyOsdNiYWB1faIMjD+r/2aNc9IEU23bq44ECIoRxea/EP7cZLvl0YwgXSaUl+skoS0Ec1IsV</vt:lpwstr>
  </property>
  <property fmtid="{D5CDD505-2E9C-101B-9397-08002B2CF9AE}" pid="41" name="x1ye=43">
    <vt:lpwstr>UbhSpMjvpyuy5/7kfDn3I/0plGJ2WOsktwzyCWMLXXiSwwtGG9TP3dSnZ1N+x2Xa85mqcnBxea8K1/PPiQp/P4CiJHjBG3bxfjjoOVzMabx9bVRZznN4EQMkvK9AY9jdKLKfo0NDC0O7OaMm3gdp3+LWrWTtkOM/xMVjtZ/qSgyX8STm36EvxU5fC83yDHCWjEeTt6n9rWOuGNrAHh1xQgKmea+v73Jie9Z7+wZwr8Bwnlr5pydoFawmKJE/P/y</vt:lpwstr>
  </property>
  <property fmtid="{D5CDD505-2E9C-101B-9397-08002B2CF9AE}" pid="42" name="x1ye=44">
    <vt:lpwstr>iZgqC1sG9I1sZfPq6VMnT6XQzaF88crWQwbfIf++XL9m/OZAwqR65MGQdp4PY4YEP4BFiuOBzu/fYj2Ny9VNNmHuLmf9/PV8kQpfdvHeP46MN+z3nT0ZtYqRnPnGW8MIwCS7vE2M3ZQBOdE2oH8JbYjwRr0y0W5qKBAnUzy+crYJMArM3GD4ss1wRVoH9QuudZUGtbHm/FfxY4tidKg4ciKTJakodRYoYH73AvptpYM30qqjDlUzpPYUWPQVsm+</vt:lpwstr>
  </property>
  <property fmtid="{D5CDD505-2E9C-101B-9397-08002B2CF9AE}" pid="43" name="x1ye=45">
    <vt:lpwstr>zCTor/s6MLfZC6p+XlZ4sTlg77RwWq+qtCnJp2nLJuNfLvkj6d3sNpuV607cbQ/9miqb9RCElWigN8RTwVwZx6MapERy9TPCEP6ag3qY0T2621yhR7g24lKr+1Mex12ogkOheskRlV0HqpaYF8yqBjnzuffi51bUa21LD96VL6+ENeNdQ09kW78eP3RSiuXOPJizxQYPo0WDvZzbqQQDo+UEJEUzcsT8exUVQbXFNBvQkb3OcEgSWSn21H7L3Dl</vt:lpwstr>
  </property>
  <property fmtid="{D5CDD505-2E9C-101B-9397-08002B2CF9AE}" pid="44" name="x1ye=46">
    <vt:lpwstr>rkW5a9SybE9c9FfPiyLs6PK7RCDf+oka0byutr+th27+8IjVQVbI+jB+1EhwHdpcuH4l48laNbIoHbcxhbHnCnmgAZBLbn07m45rDZ+fs2GCKPTf03919K4MdGbc9fjhlkYF8fyZlflrCpm01kAZMlT3FybFGXN2Pz0oAenpL1OkU//68Y/zTc9dxAEhr64ksN8Mkw86JppsTqPXgOe7xvQVQqYXleQEpbG3vpgghJGhGbsaRRw/bZ/dTYxQIEw</vt:lpwstr>
  </property>
  <property fmtid="{D5CDD505-2E9C-101B-9397-08002B2CF9AE}" pid="45" name="x1ye=47">
    <vt:lpwstr>rzuYeR+HO7qFb2VxMiR4X4WckHViiCaCqYvmS+qw8nrMM2wiwGeUZsp6mhM81ndJVG/P1udvQ2D5YjBK/6HuHL295CncW/p8sHobcCX0QdjHfmLbA/S+ADjL+dEl9of4ViGvkDYw8isD7/g8gnv5PD4pe5EYbwMT/FhOXDy8MDDAPGCenX9lhyCIj3pDtNQpY+Z1Dm0fHBpqiTju4yHtXR6yNDihIydZf2hYqIKkOP5s3ec8avEHwlWjQ0+ZlL2</vt:lpwstr>
  </property>
  <property fmtid="{D5CDD505-2E9C-101B-9397-08002B2CF9AE}" pid="46" name="x1ye=48">
    <vt:lpwstr>HX01HAZ77RTqb4ekndevVIVIHE7r84nrmy6nB6t0Fvs+49lZFlrNE2HYeqfbixSl4AYYOdjFvZxLCP1I/KuSYws1zygCNtUeuH/Gbgq0fL8H4ZR28iOx3XeOnOOhD81L1zg0AOTC7LX1lnfYROVf+YtA7TrJkB42bWTIw8idRx6gY3YHHPkzB2X2LJm4mS0GVH1n8IjYsHU1UuaF03ajFBlEhLQyX3h4lPVQgshd2TcAVy9WjhgL1ejR4zpMCRA</vt:lpwstr>
  </property>
  <property fmtid="{D5CDD505-2E9C-101B-9397-08002B2CF9AE}" pid="47" name="x1ye=49">
    <vt:lpwstr>zNK1j3Thf1zG6u4pBPbFu+1/ovmeBmPJcp4IuLv7tMQiLkOygUKO0FoGnWtXL2LxFU3B/eH9N3ydku+e4rv9Af4lZjQImE2esFpMKlXOy2UZUIEjI3e9A2RroJar/Jj7uMjTOsbh+GY+yU91Zk3gGaSJ/vzSgf+vfmkehexYiO6EHmZp63/Q31JhtjQb9WnWQV8K0ZaPKFuCAkvfMSPw6Q+ljzeaHcTIsvvlA+R2fGcLK+C7TkVtpPzp2T4VcMf</vt:lpwstr>
  </property>
  <property fmtid="{D5CDD505-2E9C-101B-9397-08002B2CF9AE}" pid="48" name="x1ye=5">
    <vt:lpwstr>k9KyW8gNn7n/P3ajroeXT/o3uXzarNgFBfPe7ele+LVk0E46wEBTRHgMfNMvt4wNErL04E5M/6VQ0+zQVBVdiQBH0e36X20HhzfgLCxUGuJg6AhUkZaPRmMfFEi9a85yCsidJmd3rWMFS5hQc64J2bPeZn4C5eRFbIv07B+q7ZaAGkqRL/jJwjK6Aekc3cibSLb6shh7dmA/FAtM7gpTb+Nu9gQwvxWoQGEw9Hd81oyabED7cPTO/zcF+3bkiRA</vt:lpwstr>
  </property>
  <property fmtid="{D5CDD505-2E9C-101B-9397-08002B2CF9AE}" pid="49" name="x1ye=50">
    <vt:lpwstr>hV3B7TcsJmnAz8ydGxdjr4AXMlN7mNStfwNtNoc5tRUY8GMqtmRfTIZ/dkfFBYVzKs0A9t7GdC4RGS/8bcieL5j8K6IAjL8CTtFaIRPcd4LtqETwVU3DpH1b0R/bOCBPvqS0EjDl/f0bIuJh/DdFH6BLbXX4cO1fDSX6G185sOsSJXK2CT+5AIVGZeb8fkwj6zjIlgrD7z0XIa+x0Fa2CUBvxe42F6n/AVZMVQEuc0+guwSFNKUCjNLWqGOZh0j</vt:lpwstr>
  </property>
  <property fmtid="{D5CDD505-2E9C-101B-9397-08002B2CF9AE}" pid="50" name="x1ye=51">
    <vt:lpwstr>ttQf4hV3ulDOVQ2W2Hky5vhCZzimA7MOXJ0Zg7a4saSe6/HPz84A2lzE/pGj1R029bKd7GzGv3ujU/Dfp5kEfOI7KDNcCqnoHiFoop+q/JslfjTQC0YZgMK+fNJPsXPmfF7JCq/BZuezP0LMWsiqnDj0dO9xd4Dux6QQlb54yYiOAcKKI3Dk97qJRgUgWME0V3cKApnZz3seRS2kE86/xzj6DlANewWFnMiGO76Z+GnECr0RcmqB9IIjmsn2A7C</vt:lpwstr>
  </property>
  <property fmtid="{D5CDD505-2E9C-101B-9397-08002B2CF9AE}" pid="51" name="x1ye=52">
    <vt:lpwstr>Z10zN/xNDcAoRAC5axSP3qi0myVZF37o9jLfeQESCPjrSNKc3iOKh/L/f2yuJqr/JG9zdo9OLhC9iS5j8FQcLhpaOh1RnfkLk4c6DzFdsORleXU1iz5YEVKmTSe32w1xuJDb6AV0FcGPYALNqoZPa8ZPjwmFNsXFDi+z/9Jrrr7M4l0BbfXeLRyoGRhqLXcfSsnIm1y8jmJ/07UxzTVrdZwP3G+3Sy7nR79PS5Ya7A0pNq2RqRP0Zv2QFNHW570</vt:lpwstr>
  </property>
  <property fmtid="{D5CDD505-2E9C-101B-9397-08002B2CF9AE}" pid="52" name="x1ye=53">
    <vt:lpwstr>g/aFqsJwZ08ibH87Ha9aZAHbtWz8QKnob/EtXR2cDMqaVApQ4A338Za45LyT9uzJMAUx5+o0dhwZhZcHujO5cE5Kg0bIp7G9h9uccQ+tEp3xIBsINXSQzrD/8baXJTolfXPyaoRA/j1zzftIBnz+NI7zCnzIOj6XND9TtYA/EHgMmrX6L++0ANq5zXsDGQkpy6kvZSJmkmsHiT9eLG86ckzW9vkvsCwK+Fvf35UOB9G/hOE+5SAcJflGM4t9EZj</vt:lpwstr>
  </property>
  <property fmtid="{D5CDD505-2E9C-101B-9397-08002B2CF9AE}" pid="53" name="x1ye=54">
    <vt:lpwstr>vWpHQGutgOczaxGyB0Atwx75jNNH+7SxcimNc+h+/PC9qIJK7wQwlZiucseIMPUwR2G3AhPFf1MtvU98cMQu3imuXdIGuTz97R1KVK4YeJoNlJiy/+/vyrA5IVFaBQvxpTpTsgtWZQe1Rxbw4VgfWIfxOM5Xsm5pfbAuwGqIE7XO+OLQOPMBbq8da/iMBQOfVUdd/0v6TyM2BVS5/PC4HW6Qj+4WYV2j+dzuWPmJEmzZYHRVRXf1GQLFMl7P+6q</vt:lpwstr>
  </property>
  <property fmtid="{D5CDD505-2E9C-101B-9397-08002B2CF9AE}" pid="54" name="x1ye=55">
    <vt:lpwstr>5bBBTwUJzA6ZU710xS76zo8WtuVwtKHcvCbOLjhv69iDjZaSGxhOcUis1XlXp3RhsX3eZYyTwD+seVMCvlG8Gd9uan48x89X/W7nnA+y5IwDX99W65i7B2FIn7Dcu8v13DqVKhDQeEzcR4LXUXATBUHd4OpfMCB+4i6ql5mhcxvUrp6zJijc0aD0Q9zb5wR2ODTR9K1GiMVctpLtE9NUiwGa8KsZnzVPlqwkfx1+AyeeLic8rq0w3wsW4lAUgmX</vt:lpwstr>
  </property>
  <property fmtid="{D5CDD505-2E9C-101B-9397-08002B2CF9AE}" pid="55" name="x1ye=56">
    <vt:lpwstr>tcqYIgqdI9oeip36IiO94f3MVyR0aFbatZP9EcclZh3YkQhYOSt9Iqva097JNIYv7+bOHowbAHIppOly2dBbVlISqX9DFQJgtTwPAzIFP/2cTAHjDViXDhHOrNF7c3W3C/ZltABzFZk/mwblBhESu+0Ws8S6oiAHWsAhLbK/YeS50eDGrR742+KRW8UWVGUlVWRunv6cStvIn1jOgMyotlAkWGfWcTX9UBGUeQz4M6uiHQWe38xfJPvNFjztrHv</vt:lpwstr>
  </property>
  <property fmtid="{D5CDD505-2E9C-101B-9397-08002B2CF9AE}" pid="56" name="x1ye=57">
    <vt:lpwstr>tSkSXIqmwywYts217LFvNkvMnj5q+Iffb1uPSsYGqxQwmudcjgZZPFJKFHe7JFOFnICE4/ctjzgrkOHKz6E8RY2T2Zj2qyRGURP1T50oxf3N9C/NJKDg5/kxONe1Rf830/qNS9ksyL309dOu/0nNJ6llkggZCe1+YggXMC4XWkjhtEo1GQSPcPnmka4O0a7wsLQCxAeMbcuB3yCrehBLpiqKRz9K5cSEn/jT3vpKkUg6hXyza63iqwALae13dvV</vt:lpwstr>
  </property>
  <property fmtid="{D5CDD505-2E9C-101B-9397-08002B2CF9AE}" pid="57" name="x1ye=58">
    <vt:lpwstr>OmiAP/dLm1cabOHxeB7AXTwfjpgEPDCeScOtnAWL/0Aeme/78WfOg0sLSvwPuRgUzuD2cvOfoCcFTisxRpeESXLW79nbBUDR7B0iEaxLh3ifTniGXsS1YxoV8T6e1bfr5lqeDLqgFiARfwtA76vOotWvGLJBgBF5UoKhHF2ZP2OKMFt4o+aZ2Q/tTHxrYFjOLO7CJ4uxFU6rpp5suR6zjC2IOvcLBPpXtFGAEffNLHIKg51gN0zMwKPe0KaurNP</vt:lpwstr>
  </property>
  <property fmtid="{D5CDD505-2E9C-101B-9397-08002B2CF9AE}" pid="58" name="x1ye=59">
    <vt:lpwstr>zPEVlvCj91XFsFjaJMl7O9Dgh21ufp6tGCOqeA9veRDQ/ATh8S+pQIzBmO7GFqsw8/scO2GUd03wA9WVHYuXKj883Etkl0fG/NKyhqGBZD/L/m/RkLkgls8K3GyoR6l39DHjCN2YthmuK+PDghIko+xX/WpJQlKdTsa2QLQ/IUYH+pjTeUorJRn3MK6TB5Zgziy4+fzEqxIFUpidQTbLz1EaCVrxNWoF1m04d9t1fbfPC3r+RV6IFxgAj3uwgqJ</vt:lpwstr>
  </property>
  <property fmtid="{D5CDD505-2E9C-101B-9397-08002B2CF9AE}" pid="59" name="x1ye=6">
    <vt:lpwstr>PKR9jGpFjJkf+FvXzDQJMaJx8IuxQzAkpDr7GmMgCarP0YQdNZRrT3TKoSHL9wv5HBeBz9aZhZD/Eo7beHqYsjq+OssPcCCl5M7Rj1C7D8t2tfLOBBVReMnVs/+BJ+w6giP8liRVydjSE6fLRpOLYew6tXAPvkgjmv5ORG6EbnMeAQtoe2dygRzfkTMB4Ezx85zCkeeyrBYA0sLBe8AhtDtg3BYbwDh5lGcGnDiDmAukyjIikyptqd6eVg4/XjR</vt:lpwstr>
  </property>
  <property fmtid="{D5CDD505-2E9C-101B-9397-08002B2CF9AE}" pid="60" name="x1ye=60">
    <vt:lpwstr>FVasTnrFX5yNfsErvwSL8wQjBbW9chSzcNgyUTHJswpYshVuWevKKqxHBm5TfACxU/k3/hUQ/U2Ghmv939NrZEirjdUM5NbtGMNB9xR4TgYXvr/jPP/MZSuuqE8t2xw+7pInEdebuktZ+IV/VWE4Hs+HniGL5ZCyYdDL8+ZVFwkCpYT6RzgPirVL0Y9DLJ50p9ckFF3AiuNBwQe8vffIwUynho9ORxtTvcO2o7hpiAbIuW/5YlVDAch10d+coAa</vt:lpwstr>
  </property>
  <property fmtid="{D5CDD505-2E9C-101B-9397-08002B2CF9AE}" pid="61" name="x1ye=61">
    <vt:lpwstr>41GfUA1Gr3oaRSi1fgwe8HX7dSZz1OZqR40G9APXvthGKqSbHwE2iz4km+hEy/Xejmrsf3I7uHw3VhMfohvPn/b+X6qxf/1gAcnOgAlKD2jbBVqi+x+XW5cUrph63Ev/xMzU7jprJSwYNiWgqNIFqszKxrLZEwGo1K8NvYwOU2XXG75BANek6qY6Yx19Jn/ID7BoJPYIp9l2QOYRTyXe75oN88I37W/ooAf+Mo/AABv0x/PnbU+ZmvBeTh0jRTA</vt:lpwstr>
  </property>
  <property fmtid="{D5CDD505-2E9C-101B-9397-08002B2CF9AE}" pid="62" name="x1ye=62">
    <vt:lpwstr>0UG1zd9a6/mvqqcqZqgeknwuZlbagQdPn4BjITdxz2+lo277GzUzusAqfDPJSUjm9aLvsJ1VIWKHm5lQsufezn6OYVTRafKwUCro+X5xG6Omblz8xNsaynS+Kzl88ksd6pfamJAo5k6KOfH22nsG5BwASEM0C1n+ZCBkbeSmneMR3/bt+w40jQKhxs1j9XKxWat3zyL/8XktHRDeS2c7VgUvxlEcIDV7Jj7IqAe9qbf78BPxcMsENM24FbhG43p</vt:lpwstr>
  </property>
  <property fmtid="{D5CDD505-2E9C-101B-9397-08002B2CF9AE}" pid="63" name="x1ye=63">
    <vt:lpwstr>VAH8TBGoiavYtvF70pwdB76bnqoeEQZS+zN7CC/8qemw/0sNOEHV4tiNcLTtUg8zSy0szk2YUtDH8GMxonmQmZEHV5E+XPctPbiKFQFHQHqh/CudpFVzl/3FRnUlZO02ESGHbRq5BxZT36OqYhjsdWfNDugPd0XqPQMNLlEWkIiSFE6+LQ0L/wWifZx/w+65m3o9a2mChW6UNx0jOUF3PU2k1zvche+HXwBgODwfkFqocyjf6Qvz+owLHuVEX/w</vt:lpwstr>
  </property>
  <property fmtid="{D5CDD505-2E9C-101B-9397-08002B2CF9AE}" pid="64" name="x1ye=64">
    <vt:lpwstr>5bdH4uP3PQAnrzxdaW+p+HR83a76WniM3CKpRMmgp9burYF52B714tGr7LnWtoteOjkI5RZcYv+hey+QLId2Xf9XqpYr5W6QblT6/fkvoXk2ZwbzidYaJpiYzjW4WAiopnKwFo1dt+za58++OEdJblEXEi9szQv2OSCnp8GROXYM8vF9V8iN6wWbRzHHcpFaYM6lWsZJxmVttljFxFJR9g7kErDmBONV+c0bg/f5Tu7LJBbv7TqOnvk13vZj56+</vt:lpwstr>
  </property>
  <property fmtid="{D5CDD505-2E9C-101B-9397-08002B2CF9AE}" pid="65" name="x1ye=65">
    <vt:lpwstr>118sAzkbCss54MQ0zSNF+ub/y7fmyLqLJbq2xbYL7M10AJWOQOOWZ2hdzbf3pXf13zZ+O9yJngt94f2i66XqE+NVb4LQD3sPL5MCoOtLZaQv4vFZ76RIgwIBiFiqGQMNf3dDOVGWRcbgAx9lFkBjwIHeVrnysUk0HKHiCVPyBZb0Q4yI73hQyE+nWMkvyBgRVsJDJ9bMdtiUKFFX1GvqSvuWR98WGFDqLPuB8JSfvuMlElPLXdG3yIncQ/QcpG5</vt:lpwstr>
  </property>
  <property fmtid="{D5CDD505-2E9C-101B-9397-08002B2CF9AE}" pid="66" name="x1ye=66">
    <vt:lpwstr>pg0B8Em/d6zosRelYfc/waphdTCejwZ5B/FUxB12OYeOdUMSCTUZ3iTz8C+cALmb8eU136tlG8IzfqV602F2Mn9kmx5TJNtoGgeC80ccTUrjeb8IH/WTrN/vXh1YbZJjh6ev9hPaHuGtNyJX3Ym/mvYvNGdhUIouiCCEB4ghcwwgrvhMmwA8IjYVf/+VlXh123bp0TdIeT5Z355OgmSxokNeIgH9I3eOOo2reKc2JXIZS6QFtx4v2CNm5jXLzEN</vt:lpwstr>
  </property>
  <property fmtid="{D5CDD505-2E9C-101B-9397-08002B2CF9AE}" pid="67" name="x1ye=67">
    <vt:lpwstr>K+tmRhBhwSF1n4RFnaO4RmhExBTBy/b8ubDfs4mjFtPZF3Sb+KCyG3xYpD6gxZaZk4gCnfpeOhCDL/RE5ZQNYsPntmSD5lH2DQ36SUawcgvLdKcW4X4r3YJmPf0vpSQ0nFmIuUEUKxfxOvb+nV4JEs24+J5+P1yfOmu4V3BZ5PKVUvuc76LrtTbzbybr4AFk1m+D6KpOTKmNKBKOcEwwpX/uJHa6khtfOd+zoRhsQpfT8uXwIMwpoqZwbfBOYK3</vt:lpwstr>
  </property>
  <property fmtid="{D5CDD505-2E9C-101B-9397-08002B2CF9AE}" pid="68" name="x1ye=68">
    <vt:lpwstr>esioufOj/oqYcHIRfb7645GzNhWHpLAVxQ8hynwYjEd6AN7cGNOdDVYVuPWyvCEMGYQ/0uAHYo1ovhbvT9C7sU3lCpGTr75d+9QV8EX/0Fde55oyzIA6yErk46oZZBDbLdBliiMWwjLpaQRNGoF3lWQmd/Jlg+omppkW8ZAPd8QwI4fUWdvY5rNTB+ybpio6Qza8lwDzUwRO7Ua3WbpU5IDFe97ETHho8WeBbIVO0DLCRVjDSiHmoAKum+YTJFO</vt:lpwstr>
  </property>
  <property fmtid="{D5CDD505-2E9C-101B-9397-08002B2CF9AE}" pid="69" name="x1ye=69">
    <vt:lpwstr>M4j1BuWkVoEoK4ESwgqv/arSCmEKjyS0pS5VH84IpOSFZtNne4W8Zy1zyeeGcByfKvOd+Ln3pEXveUNJ2GG2bdYQbm/8fRmRbqmCpU7/Q/MbEKua9BLz4gRNQwVaSyr0fd0cWXgFhV5g+IDPKzxTbD1suyw0P32F8k9guPXeOjNw9OfzgEL4ekd+3jSMpWI2V0ib6MamA6QW78hSdeNW2M9XotV7ca5VRtnAPCkPeoq1wJ0r/Zihda++EjNQsJV</vt:lpwstr>
  </property>
  <property fmtid="{D5CDD505-2E9C-101B-9397-08002B2CF9AE}" pid="70" name="x1ye=7">
    <vt:lpwstr>E8TuJI8hF9tGIeHEnRV0G4EUPboyZg7vGWVU0oeH1tLxifgj/STObWTRU5l+wxSuqKn2X+HyyAfwl54HlsQkQQpGdTRUI5wmEp0GNxCpT3lAjsp8jq9MDCyA4NLBIkzwX5keU3UVSh1UVapxdx0zS7juYpquFmRy9fCx0GZwyJyfrG/avZ3imE1uFExN71jMa4agr2F6Z0HZfMpEhFzCd58RUOZkz6FNkbxOZDJcHZlOMOHxNxd7+k7llj08XgI</vt:lpwstr>
  </property>
  <property fmtid="{D5CDD505-2E9C-101B-9397-08002B2CF9AE}" pid="71" name="x1ye=70">
    <vt:lpwstr>9tXUffA64LkD2dlbp24YeXKywORFdwxp1lmTQsP8qC1kYKjpj8M2zHDfFhlryqg827NJgdDzengRG4jPaXIRpmkVSPYLdXxUBQiE56Og7VKtC1n8SITN1adJDvUPYA/rjZZHNLzrjNOG2b86t7XVmtl2gxFzhYiRrcAZFdaVElZs10ugLoAy/JVFFvtTU5DkyWddamJn7yu0zZ6jeayC0zlRPlpGLfsMRKaFjPaLqJYSaNDnz642CZyX41qdo2T</vt:lpwstr>
  </property>
  <property fmtid="{D5CDD505-2E9C-101B-9397-08002B2CF9AE}" pid="72" name="x1ye=71">
    <vt:lpwstr>Vs/P08MSMfAdxMsXjMcpC547F7YaUL/7hztuNLztlrNOGdqN21HB/Vab0qWOdPO1niEkE9VSn32faXhIuFuP4v8398/flCHxjhGAAA=</vt:lpwstr>
  </property>
  <property fmtid="{D5CDD505-2E9C-101B-9397-08002B2CF9AE}" pid="73" name="x1ye=8">
    <vt:lpwstr>MyAWJnhUQ044UMRXkwHPkBjTPAzJBPrBlCX2BuxLPeMEGNF2tibN37rUdUkJPAKqZlps7NZGfgqg8AHEPuD+PB4q7rRQbpbeOlFcQloTREjPU/lTB2llFctD0T2DZ0B0FiwOw2NGIzNg+3q8lAo+BOSEwOlcNjVsHk7wTJDCseFlJkpDcLbw07UNiY6Ie2bvTua3rjbHzP0yR1fkLA5VuikHlWdPcvqC1nzRzpxSXj/i2CbJFpBOjSIDEqxKvb2</vt:lpwstr>
  </property>
  <property fmtid="{D5CDD505-2E9C-101B-9397-08002B2CF9AE}" pid="74" name="x1ye=9">
    <vt:lpwstr>CQ3wpSrSOU4PYEzaVijMs++gYGIsu7Mz5cDGr49H2R3CGIFBog6Itgx86rLV5J2v6F+bsEKIHP/GvCNvd+bM1/j06sQfbRaQjrFlJSh4nUBOwDVx9RcggJop23bwuV9wYkb7sGVmP/pZZX+bY3JeJS0vOZ3mFdcaQxikV0CbOSfY+gp9JNIroZnl1+Kh42Ua/dZTQN+sRZC6urwXzpta5xsZTO9foyLpw6g5IgHu4Mp9gvqguXq+QRfQieZ5Vfr</vt:lpwstr>
  </property>
</Properties>
</file>